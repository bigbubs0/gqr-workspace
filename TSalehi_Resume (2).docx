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87C8943" w14:textId="77777777" w:rsidR="00302F11" w:rsidRDefault="002123F6">
      <w:pPr>
        <w:pStyle w:val="divname"/>
        <w:rPr>
          <w:rFonts w:ascii="Arial" w:eastAsia="Arial" w:hAnsi="Arial" w:cs="Arial"/>
        </w:rPr>
      </w:pPr>
      <w:r>
        <w:rPr>
          <w:rStyle w:val="span"/>
          <w:rFonts w:ascii="Arial" w:eastAsia="Arial" w:hAnsi="Arial" w:cs="Arial"/>
          <w:sz w:val="42"/>
          <w:szCs w:val="42"/>
        </w:rPr>
        <w:t>TONY</w:t>
      </w:r>
      <w:r>
        <w:rPr>
          <w:rFonts w:ascii="Arial" w:eastAsia="Arial" w:hAnsi="Arial" w:cs="Arial"/>
        </w:rPr>
        <w:t xml:space="preserve"> </w:t>
      </w:r>
      <w:r>
        <w:rPr>
          <w:rStyle w:val="spanlName"/>
          <w:rFonts w:ascii="Arial" w:eastAsia="Arial" w:hAnsi="Arial" w:cs="Arial"/>
          <w:sz w:val="42"/>
          <w:szCs w:val="42"/>
        </w:rPr>
        <w:t>T. SALEHI</w:t>
      </w:r>
    </w:p>
    <w:p w14:paraId="487C8944" w14:textId="77777777" w:rsidR="00302F11" w:rsidRDefault="002123F6">
      <w:pPr>
        <w:pStyle w:val="div"/>
        <w:spacing w:line="0" w:lineRule="atLeast"/>
        <w:rPr>
          <w:rFonts w:ascii="Arial" w:eastAsia="Arial" w:hAnsi="Arial" w:cs="Arial"/>
          <w:sz w:val="0"/>
          <w:szCs w:val="0"/>
        </w:rPr>
      </w:pPr>
      <w:r>
        <w:rPr>
          <w:rFonts w:ascii="Arial" w:eastAsia="Arial" w:hAnsi="Arial" w:cs="Arial"/>
          <w:sz w:val="0"/>
          <w:szCs w:val="0"/>
        </w:rPr>
        <w:t> </w:t>
      </w:r>
    </w:p>
    <w:p w14:paraId="487C8945" w14:textId="77777777" w:rsidR="00302F11" w:rsidRDefault="002123F6">
      <w:pPr>
        <w:pStyle w:val="divaddress"/>
        <w:spacing w:before="40"/>
        <w:rPr>
          <w:rFonts w:ascii="Arial" w:eastAsia="Arial" w:hAnsi="Arial" w:cs="Arial"/>
        </w:rPr>
      </w:pPr>
      <w:r>
        <w:rPr>
          <w:rStyle w:val="span"/>
          <w:rFonts w:ascii="Arial" w:eastAsia="Arial" w:hAnsi="Arial" w:cs="Arial"/>
          <w:sz w:val="18"/>
          <w:szCs w:val="18"/>
        </w:rPr>
        <w:t>(302)331-8726 | tonytooraj@gmail.com</w:t>
      </w:r>
      <w:r>
        <w:rPr>
          <w:rFonts w:ascii="Arial" w:eastAsia="Arial" w:hAnsi="Arial" w:cs="Arial"/>
        </w:rPr>
        <w:t xml:space="preserve"> </w:t>
      </w:r>
    </w:p>
    <w:p w14:paraId="487C8946" w14:textId="77777777" w:rsidR="00302F11" w:rsidRDefault="002123F6">
      <w:pPr>
        <w:pStyle w:val="divdocumentdivsectiontitle"/>
        <w:spacing w:before="200" w:after="40"/>
        <w:jc w:val="center"/>
        <w:rPr>
          <w:rFonts w:ascii="Arial" w:eastAsia="Arial" w:hAnsi="Arial" w:cs="Arial"/>
          <w:b/>
          <w:bCs/>
        </w:rPr>
      </w:pPr>
      <w:r>
        <w:rPr>
          <w:rFonts w:ascii="Arial" w:eastAsia="Arial" w:hAnsi="Arial" w:cs="Arial"/>
          <w:b/>
          <w:bCs/>
        </w:rPr>
        <w:t>Professional Summary</w:t>
      </w:r>
    </w:p>
    <w:p w14:paraId="487C8947" w14:textId="2C14BEF2" w:rsidR="00302F11" w:rsidRDefault="002123F6" w:rsidP="007D746B">
      <w:pPr>
        <w:pStyle w:val="p"/>
        <w:jc w:val="both"/>
        <w:rPr>
          <w:rFonts w:ascii="Arial" w:eastAsia="Arial" w:hAnsi="Arial" w:cs="Arial"/>
          <w:sz w:val="20"/>
          <w:szCs w:val="20"/>
        </w:rPr>
      </w:pPr>
      <w:r>
        <w:rPr>
          <w:rFonts w:ascii="Arial" w:eastAsia="Arial" w:hAnsi="Arial" w:cs="Arial"/>
          <w:sz w:val="20"/>
          <w:szCs w:val="20"/>
        </w:rPr>
        <w:t xml:space="preserve">Accomplished Associate Director with </w:t>
      </w:r>
      <w:r w:rsidR="00124226">
        <w:rPr>
          <w:rFonts w:ascii="Arial" w:eastAsia="Arial" w:hAnsi="Arial" w:cs="Arial"/>
          <w:sz w:val="20"/>
          <w:szCs w:val="20"/>
        </w:rPr>
        <w:t xml:space="preserve">14 </w:t>
      </w:r>
      <w:r>
        <w:rPr>
          <w:rFonts w:ascii="Arial" w:eastAsia="Arial" w:hAnsi="Arial" w:cs="Arial"/>
          <w:sz w:val="20"/>
          <w:szCs w:val="20"/>
        </w:rPr>
        <w:t xml:space="preserve">years of </w:t>
      </w:r>
      <w:r w:rsidR="00124226">
        <w:rPr>
          <w:rFonts w:ascii="Arial" w:eastAsia="Arial" w:hAnsi="Arial" w:cs="Arial"/>
          <w:sz w:val="20"/>
          <w:szCs w:val="20"/>
        </w:rPr>
        <w:t xml:space="preserve">Oncology </w:t>
      </w:r>
      <w:r>
        <w:rPr>
          <w:rFonts w:ascii="Arial" w:eastAsia="Arial" w:hAnsi="Arial" w:cs="Arial"/>
          <w:sz w:val="20"/>
          <w:szCs w:val="20"/>
        </w:rPr>
        <w:t>experience in</w:t>
      </w:r>
      <w:r w:rsidR="002D667E">
        <w:rPr>
          <w:rFonts w:ascii="Arial" w:eastAsia="Arial" w:hAnsi="Arial" w:cs="Arial"/>
          <w:sz w:val="20"/>
          <w:szCs w:val="20"/>
        </w:rPr>
        <w:t xml:space="preserve"> statistical programming</w:t>
      </w:r>
      <w:r w:rsidR="00F002C1">
        <w:rPr>
          <w:rFonts w:ascii="Arial" w:eastAsia="Arial" w:hAnsi="Arial" w:cs="Arial"/>
          <w:sz w:val="20"/>
          <w:szCs w:val="20"/>
        </w:rPr>
        <w:t>, management</w:t>
      </w:r>
      <w:r w:rsidR="00AC580A">
        <w:rPr>
          <w:rFonts w:ascii="Arial" w:eastAsia="Arial" w:hAnsi="Arial" w:cs="Arial"/>
          <w:sz w:val="20"/>
          <w:szCs w:val="20"/>
        </w:rPr>
        <w:t xml:space="preserve"> of statistical programmers</w:t>
      </w:r>
      <w:r w:rsidR="00F002C1">
        <w:rPr>
          <w:rFonts w:ascii="Arial" w:eastAsia="Arial" w:hAnsi="Arial" w:cs="Arial"/>
          <w:sz w:val="20"/>
          <w:szCs w:val="20"/>
        </w:rPr>
        <w:t>, and CDISC data standards</w:t>
      </w:r>
      <w:r w:rsidR="00423B40">
        <w:rPr>
          <w:rFonts w:ascii="Arial" w:eastAsia="Arial" w:hAnsi="Arial" w:cs="Arial"/>
          <w:sz w:val="20"/>
          <w:szCs w:val="20"/>
        </w:rPr>
        <w:t xml:space="preserve"> i</w:t>
      </w:r>
      <w:r w:rsidR="006557F5">
        <w:rPr>
          <w:rFonts w:ascii="Arial" w:eastAsia="Arial" w:hAnsi="Arial" w:cs="Arial"/>
          <w:sz w:val="20"/>
          <w:szCs w:val="20"/>
        </w:rPr>
        <w:t>n</w:t>
      </w:r>
      <w:r>
        <w:rPr>
          <w:rFonts w:ascii="Arial" w:eastAsia="Arial" w:hAnsi="Arial" w:cs="Arial"/>
          <w:sz w:val="20"/>
          <w:szCs w:val="20"/>
        </w:rPr>
        <w:t xml:space="preserve"> delivering high-quality regulatory submissions. Background includes early work as a Data Analyst in AIDS research at Stanford University and extensive consulting as a SAS programmer across pharmaceutical and biotech companies. Recognized for implementing innovative, time-saving approaches to statistical analyses that support drug development and regulatory compliance. Key achievements include successful EMA and FDA submissions for Vidaza (MDS), Trobalt (Epilepsy), and critical interim analyses for Durvalumab (HNSCC, HCC). Adept at cross-functional collaboration, client engagement, and guiding teams through complex deliverables, with professional development strengthened by AstraZeneca's Influencing Masterclass.</w:t>
      </w:r>
    </w:p>
    <w:p w14:paraId="5D4EA1F3" w14:textId="77777777" w:rsidR="003B66A6" w:rsidRDefault="003B66A6">
      <w:pPr>
        <w:pStyle w:val="p"/>
        <w:rPr>
          <w:rFonts w:ascii="Arial" w:eastAsia="Arial" w:hAnsi="Arial" w:cs="Arial"/>
          <w:sz w:val="20"/>
          <w:szCs w:val="20"/>
        </w:rPr>
      </w:pPr>
    </w:p>
    <w:p w14:paraId="6DF0C43C" w14:textId="77777777" w:rsidR="003B66A6" w:rsidRDefault="003B66A6" w:rsidP="003B66A6">
      <w:pPr>
        <w:pStyle w:val="divdocumentdivsectiontitle"/>
        <w:spacing w:before="160" w:after="40"/>
        <w:jc w:val="center"/>
        <w:rPr>
          <w:rFonts w:ascii="Arial" w:eastAsia="Arial" w:hAnsi="Arial" w:cs="Arial"/>
          <w:b/>
          <w:bCs/>
        </w:rPr>
      </w:pPr>
      <w:r>
        <w:rPr>
          <w:rFonts w:ascii="Arial" w:eastAsia="Arial" w:hAnsi="Arial" w:cs="Arial"/>
          <w:b/>
          <w:bCs/>
        </w:rPr>
        <w:t>Therapeutic Experience</w:t>
      </w:r>
    </w:p>
    <w:p w14:paraId="48A51753" w14:textId="77777777" w:rsidR="003B66A6" w:rsidRDefault="003B66A6" w:rsidP="003B66A6">
      <w:pPr>
        <w:pStyle w:val="ulli"/>
        <w:numPr>
          <w:ilvl w:val="0"/>
          <w:numId w:val="19"/>
        </w:numPr>
        <w:pBdr>
          <w:left w:val="none" w:sz="0" w:space="0" w:color="auto"/>
        </w:pBdr>
        <w:ind w:left="640" w:hanging="252"/>
        <w:rPr>
          <w:rFonts w:ascii="Arial" w:eastAsia="Arial" w:hAnsi="Arial" w:cs="Arial"/>
          <w:sz w:val="20"/>
          <w:szCs w:val="20"/>
        </w:rPr>
      </w:pPr>
      <w:r>
        <w:rPr>
          <w:rFonts w:ascii="Arial" w:eastAsia="Arial" w:hAnsi="Arial" w:cs="Arial"/>
          <w:sz w:val="20"/>
          <w:szCs w:val="20"/>
        </w:rPr>
        <w:t>Cardiovascular: Hypertension, MI, Stroke, Type II Diabetes</w:t>
      </w:r>
    </w:p>
    <w:p w14:paraId="007CA9CA" w14:textId="77777777" w:rsidR="003B66A6" w:rsidRDefault="003B66A6" w:rsidP="003B66A6">
      <w:pPr>
        <w:pStyle w:val="ulli"/>
        <w:numPr>
          <w:ilvl w:val="0"/>
          <w:numId w:val="19"/>
        </w:numPr>
        <w:ind w:left="640" w:hanging="252"/>
        <w:rPr>
          <w:rFonts w:ascii="Arial" w:eastAsia="Arial" w:hAnsi="Arial" w:cs="Arial"/>
          <w:sz w:val="20"/>
          <w:szCs w:val="20"/>
        </w:rPr>
      </w:pPr>
      <w:r>
        <w:rPr>
          <w:rFonts w:ascii="Arial" w:eastAsia="Arial" w:hAnsi="Arial" w:cs="Arial"/>
          <w:sz w:val="20"/>
          <w:szCs w:val="20"/>
        </w:rPr>
        <w:t>Oncology: Solid Tumors, Non-Hodgkin's Lymphoma, AML, MDS, ITP, NSCLC, HCC, RCC</w:t>
      </w:r>
    </w:p>
    <w:p w14:paraId="498A6DAB" w14:textId="77777777" w:rsidR="003B66A6" w:rsidRDefault="003B66A6" w:rsidP="003B66A6">
      <w:pPr>
        <w:pStyle w:val="ulli"/>
        <w:numPr>
          <w:ilvl w:val="0"/>
          <w:numId w:val="19"/>
        </w:numPr>
        <w:ind w:left="640" w:hanging="252"/>
        <w:rPr>
          <w:rFonts w:ascii="Arial" w:eastAsia="Arial" w:hAnsi="Arial" w:cs="Arial"/>
          <w:sz w:val="20"/>
          <w:szCs w:val="20"/>
        </w:rPr>
      </w:pPr>
      <w:r>
        <w:rPr>
          <w:rFonts w:ascii="Arial" w:eastAsia="Arial" w:hAnsi="Arial" w:cs="Arial"/>
          <w:sz w:val="20"/>
          <w:szCs w:val="20"/>
        </w:rPr>
        <w:t>Respiratory: Asthma, COPD, Cystic Fibrosis</w:t>
      </w:r>
    </w:p>
    <w:p w14:paraId="5E9E174E" w14:textId="77777777" w:rsidR="003B66A6" w:rsidRDefault="003B66A6" w:rsidP="003B66A6">
      <w:pPr>
        <w:pStyle w:val="ulli"/>
        <w:numPr>
          <w:ilvl w:val="0"/>
          <w:numId w:val="19"/>
        </w:numPr>
        <w:ind w:left="640" w:hanging="252"/>
        <w:rPr>
          <w:rFonts w:ascii="Arial" w:eastAsia="Arial" w:hAnsi="Arial" w:cs="Arial"/>
          <w:sz w:val="20"/>
          <w:szCs w:val="20"/>
        </w:rPr>
      </w:pPr>
      <w:r>
        <w:rPr>
          <w:rFonts w:ascii="Arial" w:eastAsia="Arial" w:hAnsi="Arial" w:cs="Arial"/>
          <w:sz w:val="20"/>
          <w:szCs w:val="20"/>
        </w:rPr>
        <w:t>Medical Device: Echocardiogram</w:t>
      </w:r>
    </w:p>
    <w:p w14:paraId="71F0FD00" w14:textId="77777777" w:rsidR="003B66A6" w:rsidRDefault="003B66A6" w:rsidP="003B66A6">
      <w:pPr>
        <w:pStyle w:val="ulli"/>
        <w:numPr>
          <w:ilvl w:val="0"/>
          <w:numId w:val="19"/>
        </w:numPr>
        <w:ind w:left="640" w:hanging="252"/>
        <w:rPr>
          <w:rFonts w:ascii="Arial" w:eastAsia="Arial" w:hAnsi="Arial" w:cs="Arial"/>
          <w:sz w:val="20"/>
          <w:szCs w:val="20"/>
        </w:rPr>
      </w:pPr>
      <w:r>
        <w:rPr>
          <w:rFonts w:ascii="Arial" w:eastAsia="Arial" w:hAnsi="Arial" w:cs="Arial"/>
          <w:sz w:val="20"/>
          <w:szCs w:val="20"/>
        </w:rPr>
        <w:t>Neurology: Epilepsy, Bipolar Disorder</w:t>
      </w:r>
    </w:p>
    <w:p w14:paraId="4526D7E5" w14:textId="77777777" w:rsidR="003B66A6" w:rsidRDefault="003B66A6" w:rsidP="003B66A6">
      <w:pPr>
        <w:pStyle w:val="ulli"/>
        <w:numPr>
          <w:ilvl w:val="0"/>
          <w:numId w:val="19"/>
        </w:numPr>
        <w:ind w:left="640" w:hanging="252"/>
        <w:rPr>
          <w:rFonts w:ascii="Arial" w:eastAsia="Arial" w:hAnsi="Arial" w:cs="Arial"/>
          <w:sz w:val="20"/>
          <w:szCs w:val="20"/>
        </w:rPr>
      </w:pPr>
      <w:r>
        <w:rPr>
          <w:rFonts w:ascii="Arial" w:eastAsia="Arial" w:hAnsi="Arial" w:cs="Arial"/>
          <w:sz w:val="20"/>
          <w:szCs w:val="20"/>
        </w:rPr>
        <w:t>CNS: Sleep Disorders/ Insomnia</w:t>
      </w:r>
    </w:p>
    <w:p w14:paraId="7E353F6F" w14:textId="77777777" w:rsidR="003B66A6" w:rsidRDefault="003B66A6" w:rsidP="003B66A6">
      <w:pPr>
        <w:pStyle w:val="ulli"/>
        <w:numPr>
          <w:ilvl w:val="0"/>
          <w:numId w:val="19"/>
        </w:numPr>
        <w:ind w:left="640" w:hanging="252"/>
        <w:rPr>
          <w:rFonts w:ascii="Arial" w:eastAsia="Arial" w:hAnsi="Arial" w:cs="Arial"/>
          <w:sz w:val="20"/>
          <w:szCs w:val="20"/>
        </w:rPr>
      </w:pPr>
      <w:r>
        <w:rPr>
          <w:rFonts w:ascii="Arial" w:eastAsia="Arial" w:hAnsi="Arial" w:cs="Arial"/>
          <w:sz w:val="20"/>
          <w:szCs w:val="20"/>
        </w:rPr>
        <w:t>Immunology: HIV/AIDS</w:t>
      </w:r>
    </w:p>
    <w:p w14:paraId="3DA7EB0A" w14:textId="77777777" w:rsidR="003B66A6" w:rsidRDefault="003B66A6">
      <w:pPr>
        <w:pStyle w:val="p"/>
        <w:rPr>
          <w:rFonts w:ascii="Arial" w:eastAsia="Arial" w:hAnsi="Arial" w:cs="Arial"/>
          <w:sz w:val="20"/>
          <w:szCs w:val="20"/>
        </w:rPr>
      </w:pPr>
    </w:p>
    <w:p w14:paraId="487C8954" w14:textId="77777777" w:rsidR="00302F11" w:rsidRDefault="002123F6">
      <w:pPr>
        <w:pStyle w:val="divdocumentdivsectiontitle"/>
        <w:spacing w:before="160" w:after="40"/>
        <w:jc w:val="center"/>
        <w:rPr>
          <w:rFonts w:ascii="Arial" w:eastAsia="Arial" w:hAnsi="Arial" w:cs="Arial"/>
          <w:b/>
          <w:bCs/>
        </w:rPr>
      </w:pPr>
      <w:r>
        <w:rPr>
          <w:rFonts w:ascii="Arial" w:eastAsia="Arial" w:hAnsi="Arial" w:cs="Arial"/>
          <w:b/>
          <w:bCs/>
        </w:rPr>
        <w:t>Work History</w:t>
      </w:r>
    </w:p>
    <w:p w14:paraId="487C8955" w14:textId="7BE9A10E" w:rsidR="00302F11" w:rsidRDefault="002123F6">
      <w:pPr>
        <w:pStyle w:val="divdocumentsinglecolumn"/>
        <w:tabs>
          <w:tab w:val="right" w:pos="10620"/>
        </w:tabs>
        <w:rPr>
          <w:rFonts w:ascii="Arial" w:eastAsia="Arial" w:hAnsi="Arial" w:cs="Arial"/>
          <w:sz w:val="20"/>
          <w:szCs w:val="20"/>
        </w:rPr>
      </w:pPr>
      <w:r>
        <w:rPr>
          <w:rStyle w:val="spanjobtitle"/>
          <w:rFonts w:ascii="Arial" w:eastAsia="Arial" w:hAnsi="Arial" w:cs="Arial"/>
          <w:sz w:val="20"/>
          <w:szCs w:val="20"/>
        </w:rPr>
        <w:t xml:space="preserve">Associate Director, </w:t>
      </w:r>
      <w:r w:rsidR="007F48DF">
        <w:rPr>
          <w:rStyle w:val="spanjobtitle"/>
          <w:rFonts w:ascii="Arial" w:eastAsia="Arial" w:hAnsi="Arial" w:cs="Arial"/>
          <w:sz w:val="20"/>
          <w:szCs w:val="20"/>
        </w:rPr>
        <w:t xml:space="preserve">Data Standards and </w:t>
      </w:r>
      <w:r>
        <w:rPr>
          <w:rStyle w:val="spanjobtitle"/>
          <w:rFonts w:ascii="Arial" w:eastAsia="Arial" w:hAnsi="Arial" w:cs="Arial"/>
          <w:sz w:val="20"/>
          <w:szCs w:val="20"/>
        </w:rPr>
        <w:t>Solutions</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sidR="007F48DF">
        <w:rPr>
          <w:rStyle w:val="datesWrapper"/>
          <w:rFonts w:ascii="Arial" w:eastAsia="Arial" w:hAnsi="Arial" w:cs="Arial"/>
          <w:sz w:val="20"/>
          <w:szCs w:val="20"/>
        </w:rPr>
        <w:t>11</w:t>
      </w:r>
      <w:r>
        <w:rPr>
          <w:rStyle w:val="spanjobdates"/>
          <w:rFonts w:ascii="Arial" w:eastAsia="Arial" w:hAnsi="Arial" w:cs="Arial"/>
          <w:sz w:val="20"/>
          <w:szCs w:val="20"/>
        </w:rPr>
        <w:t>/202</w:t>
      </w:r>
      <w:r w:rsidR="007F48DF">
        <w:rPr>
          <w:rStyle w:val="spanjobdates"/>
          <w:rFonts w:ascii="Arial" w:eastAsia="Arial" w:hAnsi="Arial" w:cs="Arial"/>
          <w:sz w:val="20"/>
          <w:szCs w:val="20"/>
        </w:rPr>
        <w:t>3</w:t>
      </w:r>
      <w:r>
        <w:rPr>
          <w:rStyle w:val="spanjobdates"/>
          <w:rFonts w:ascii="Arial" w:eastAsia="Arial" w:hAnsi="Arial" w:cs="Arial"/>
          <w:sz w:val="20"/>
          <w:szCs w:val="20"/>
        </w:rPr>
        <w:t xml:space="preserve"> to Current</w:t>
      </w:r>
      <w:r>
        <w:rPr>
          <w:rStyle w:val="datesWrapper"/>
          <w:rFonts w:ascii="Arial" w:eastAsia="Arial" w:hAnsi="Arial" w:cs="Arial"/>
          <w:sz w:val="20"/>
          <w:szCs w:val="20"/>
        </w:rPr>
        <w:t xml:space="preserve"> </w:t>
      </w:r>
    </w:p>
    <w:p w14:paraId="487C8956" w14:textId="77777777" w:rsidR="00302F11" w:rsidRDefault="002123F6">
      <w:pPr>
        <w:pStyle w:val="spanpaddedline"/>
        <w:rPr>
          <w:rStyle w:val="spancompanyname"/>
          <w:rFonts w:ascii="Arial" w:eastAsia="Arial" w:hAnsi="Arial" w:cs="Arial"/>
          <w:sz w:val="20"/>
          <w:szCs w:val="20"/>
        </w:rPr>
      </w:pPr>
      <w:r>
        <w:rPr>
          <w:rStyle w:val="spancompanyname"/>
          <w:rFonts w:ascii="Arial" w:eastAsia="Arial" w:hAnsi="Arial" w:cs="Arial"/>
          <w:sz w:val="20"/>
          <w:szCs w:val="20"/>
        </w:rPr>
        <w:t>Exelixis</w:t>
      </w:r>
    </w:p>
    <w:p w14:paraId="5766DB75" w14:textId="77777777" w:rsidR="00C6602F" w:rsidRDefault="00C6602F" w:rsidP="00C6602F">
      <w:pPr>
        <w:pStyle w:val="ulli"/>
        <w:numPr>
          <w:ilvl w:val="0"/>
          <w:numId w:val="4"/>
        </w:numPr>
        <w:ind w:left="640" w:hanging="252"/>
        <w:jc w:val="both"/>
        <w:rPr>
          <w:rStyle w:val="span"/>
          <w:rFonts w:ascii="Arial" w:eastAsia="Arial" w:hAnsi="Arial" w:cs="Arial"/>
          <w:sz w:val="20"/>
          <w:szCs w:val="20"/>
        </w:rPr>
      </w:pPr>
      <w:r>
        <w:rPr>
          <w:rStyle w:val="span"/>
          <w:rFonts w:ascii="Arial" w:eastAsia="Arial" w:hAnsi="Arial" w:cs="Arial"/>
          <w:sz w:val="20"/>
          <w:szCs w:val="20"/>
        </w:rPr>
        <w:t>Spearheaded the development and maintenance of Exelixis's Clinical Data Standards library in partnership with the Global Librarian, ensuring compliance with CDISC standards and consistency across oncology studies.</w:t>
      </w:r>
    </w:p>
    <w:p w14:paraId="1FFE09B2" w14:textId="77777777" w:rsidR="00C6602F" w:rsidRDefault="00C6602F" w:rsidP="00C6602F">
      <w:pPr>
        <w:pStyle w:val="ulli"/>
        <w:numPr>
          <w:ilvl w:val="0"/>
          <w:numId w:val="4"/>
        </w:numPr>
        <w:ind w:left="640" w:hanging="252"/>
        <w:jc w:val="both"/>
        <w:rPr>
          <w:rStyle w:val="span"/>
          <w:rFonts w:ascii="Arial" w:eastAsia="Arial" w:hAnsi="Arial" w:cs="Arial"/>
          <w:sz w:val="20"/>
          <w:szCs w:val="20"/>
        </w:rPr>
      </w:pPr>
      <w:r>
        <w:rPr>
          <w:rStyle w:val="span"/>
          <w:rFonts w:ascii="Arial" w:eastAsia="Arial" w:hAnsi="Arial" w:cs="Arial"/>
          <w:sz w:val="20"/>
          <w:szCs w:val="20"/>
        </w:rPr>
        <w:t>Provided subject matter expertise in clinical study teams, shaping CRF design, edit checks, data transfer specifications, and eCRF implementation guides, resulting in streamlined data collection and improved study efficiency.</w:t>
      </w:r>
    </w:p>
    <w:p w14:paraId="6FC6C49B" w14:textId="77777777" w:rsidR="00C6602F" w:rsidRDefault="00C6602F" w:rsidP="00C6602F">
      <w:pPr>
        <w:pStyle w:val="ulli"/>
        <w:numPr>
          <w:ilvl w:val="0"/>
          <w:numId w:val="4"/>
        </w:numPr>
        <w:ind w:left="640" w:hanging="252"/>
        <w:jc w:val="both"/>
        <w:rPr>
          <w:rStyle w:val="span"/>
          <w:rFonts w:ascii="Arial" w:eastAsia="Arial" w:hAnsi="Arial" w:cs="Arial"/>
          <w:sz w:val="20"/>
          <w:szCs w:val="20"/>
        </w:rPr>
      </w:pPr>
      <w:r>
        <w:rPr>
          <w:rStyle w:val="span"/>
          <w:rFonts w:ascii="Arial" w:eastAsia="Arial" w:hAnsi="Arial" w:cs="Arial"/>
          <w:sz w:val="20"/>
          <w:szCs w:val="20"/>
        </w:rPr>
        <w:t>Led cross-functional collaborations with clinical, statistics, programming, data management, and imaging stakeholders to create standardized eCRFs and metadata mappings from CRF/non-CRF to SDTM, supporting multiple oncology indications.</w:t>
      </w:r>
    </w:p>
    <w:p w14:paraId="487C8957" w14:textId="77777777" w:rsidR="00302F11" w:rsidRDefault="002123F6" w:rsidP="00F35A9C">
      <w:pPr>
        <w:pStyle w:val="ulli"/>
        <w:numPr>
          <w:ilvl w:val="0"/>
          <w:numId w:val="3"/>
        </w:numPr>
        <w:ind w:left="640" w:hanging="252"/>
        <w:jc w:val="both"/>
        <w:rPr>
          <w:rStyle w:val="span"/>
          <w:rFonts w:ascii="Arial" w:eastAsia="Arial" w:hAnsi="Arial" w:cs="Arial"/>
          <w:sz w:val="20"/>
          <w:szCs w:val="20"/>
        </w:rPr>
      </w:pPr>
      <w:r>
        <w:rPr>
          <w:rStyle w:val="span"/>
          <w:rFonts w:ascii="Arial" w:eastAsia="Arial" w:hAnsi="Arial" w:cs="Arial"/>
          <w:sz w:val="20"/>
          <w:szCs w:val="20"/>
        </w:rPr>
        <w:t>Directed cross-functional teams of data engineers, IT specialists, and 9 clinical programmers to migrate and validate CRO SAS programs, macros, and outputs across 9 clinical trials, ensuring 100% operational integrity on the Exelixis LINUX platform.</w:t>
      </w:r>
    </w:p>
    <w:p w14:paraId="487C8958" w14:textId="77777777" w:rsidR="00302F11" w:rsidRDefault="002123F6" w:rsidP="00F35A9C">
      <w:pPr>
        <w:pStyle w:val="ulli"/>
        <w:numPr>
          <w:ilvl w:val="0"/>
          <w:numId w:val="3"/>
        </w:numPr>
        <w:ind w:left="640" w:hanging="252"/>
        <w:jc w:val="both"/>
        <w:rPr>
          <w:rStyle w:val="span"/>
          <w:rFonts w:ascii="Arial" w:eastAsia="Arial" w:hAnsi="Arial" w:cs="Arial"/>
          <w:sz w:val="20"/>
          <w:szCs w:val="20"/>
        </w:rPr>
      </w:pPr>
      <w:r>
        <w:rPr>
          <w:rStyle w:val="span"/>
          <w:rFonts w:ascii="Arial" w:eastAsia="Arial" w:hAnsi="Arial" w:cs="Arial"/>
          <w:sz w:val="20"/>
          <w:szCs w:val="20"/>
        </w:rPr>
        <w:t>Spearheaded the development of standardized Data Transfer Plans by coordinating with 3rd-party vendors, optimizing onboarding processes through Digest, and streamlining data flow into Exelixis LINUX directories, reducing onboarding cycle time by 20%.</w:t>
      </w:r>
    </w:p>
    <w:p w14:paraId="487C8959" w14:textId="77777777" w:rsidR="00302F11" w:rsidRDefault="002123F6" w:rsidP="00F35A9C">
      <w:pPr>
        <w:pStyle w:val="ulli"/>
        <w:numPr>
          <w:ilvl w:val="0"/>
          <w:numId w:val="3"/>
        </w:numPr>
        <w:ind w:left="640" w:hanging="252"/>
        <w:jc w:val="both"/>
        <w:rPr>
          <w:rStyle w:val="span"/>
          <w:rFonts w:ascii="Arial" w:eastAsia="Arial" w:hAnsi="Arial" w:cs="Arial"/>
          <w:sz w:val="20"/>
          <w:szCs w:val="20"/>
        </w:rPr>
      </w:pPr>
      <w:r>
        <w:rPr>
          <w:rStyle w:val="span"/>
          <w:rFonts w:ascii="Arial" w:eastAsia="Arial" w:hAnsi="Arial" w:cs="Arial"/>
          <w:sz w:val="20"/>
          <w:szCs w:val="20"/>
        </w:rPr>
        <w:t>Partnered with Data Management, Clinical Science, and Patient Safety groups to establish clinical reporting and data onboarding standards, enhancing consistency and accelerating delivery of study metrics, SAE reconciliation, coding reports, and patient profiles.</w:t>
      </w:r>
    </w:p>
    <w:p w14:paraId="487C895F" w14:textId="77777777" w:rsidR="00302F11" w:rsidRDefault="002123F6">
      <w:pPr>
        <w:pStyle w:val="divdocumentsinglecolumn"/>
        <w:tabs>
          <w:tab w:val="right" w:pos="10620"/>
        </w:tabs>
        <w:spacing w:before="60"/>
        <w:rPr>
          <w:rFonts w:ascii="Arial" w:eastAsia="Arial" w:hAnsi="Arial" w:cs="Arial"/>
          <w:sz w:val="20"/>
          <w:szCs w:val="20"/>
        </w:rPr>
      </w:pPr>
      <w:r>
        <w:rPr>
          <w:rStyle w:val="spanjobtitle"/>
          <w:rFonts w:ascii="Arial" w:eastAsia="Arial" w:hAnsi="Arial" w:cs="Arial"/>
          <w:sz w:val="20"/>
          <w:szCs w:val="20"/>
        </w:rPr>
        <w:t>Associate Director, Standards Governance (Immuno-Onc/Onc)</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dates"/>
          <w:rFonts w:ascii="Arial" w:eastAsia="Arial" w:hAnsi="Arial" w:cs="Arial"/>
          <w:sz w:val="20"/>
          <w:szCs w:val="20"/>
        </w:rPr>
        <w:t>10/2020 to 11/2023</w:t>
      </w:r>
      <w:r>
        <w:rPr>
          <w:rStyle w:val="datesWrapper"/>
          <w:rFonts w:ascii="Arial" w:eastAsia="Arial" w:hAnsi="Arial" w:cs="Arial"/>
          <w:sz w:val="20"/>
          <w:szCs w:val="20"/>
        </w:rPr>
        <w:t xml:space="preserve"> </w:t>
      </w:r>
    </w:p>
    <w:p w14:paraId="487C8960" w14:textId="77777777" w:rsidR="00302F11" w:rsidRDefault="002123F6">
      <w:pPr>
        <w:pStyle w:val="spanpaddedline"/>
        <w:rPr>
          <w:rFonts w:ascii="Arial" w:eastAsia="Arial" w:hAnsi="Arial" w:cs="Arial"/>
          <w:sz w:val="20"/>
          <w:szCs w:val="20"/>
        </w:rPr>
      </w:pPr>
      <w:r>
        <w:rPr>
          <w:rStyle w:val="spancompanyname"/>
          <w:rFonts w:ascii="Arial" w:eastAsia="Arial" w:hAnsi="Arial" w:cs="Arial"/>
          <w:sz w:val="20"/>
          <w:szCs w:val="20"/>
        </w:rPr>
        <w:t>Astrazeneca Pharmaceuticals</w:t>
      </w:r>
    </w:p>
    <w:p w14:paraId="487C8961" w14:textId="77777777" w:rsidR="00302F11" w:rsidRDefault="002123F6" w:rsidP="002033F1">
      <w:pPr>
        <w:pStyle w:val="ulli"/>
        <w:numPr>
          <w:ilvl w:val="0"/>
          <w:numId w:val="5"/>
        </w:numPr>
        <w:ind w:left="640" w:hanging="252"/>
        <w:rPr>
          <w:rStyle w:val="span"/>
          <w:rFonts w:ascii="Arial" w:eastAsia="Arial" w:hAnsi="Arial" w:cs="Arial"/>
          <w:sz w:val="20"/>
          <w:szCs w:val="20"/>
        </w:rPr>
      </w:pPr>
      <w:r>
        <w:rPr>
          <w:rStyle w:val="span"/>
          <w:rFonts w:ascii="Arial" w:eastAsia="Arial" w:hAnsi="Arial" w:cs="Arial"/>
          <w:sz w:val="20"/>
          <w:szCs w:val="20"/>
        </w:rPr>
        <w:t>Directed governance of oncology data standards by developing and implementing SOPs, CDISC/CDASH-compliant raw data specifications, and TLF templates, ensuring consistency and quality across clinical studies.</w:t>
      </w:r>
    </w:p>
    <w:p w14:paraId="487C8962" w14:textId="77777777" w:rsidR="00302F11" w:rsidRDefault="002123F6" w:rsidP="002033F1">
      <w:pPr>
        <w:pStyle w:val="ulli"/>
        <w:numPr>
          <w:ilvl w:val="0"/>
          <w:numId w:val="5"/>
        </w:numPr>
        <w:ind w:left="640" w:hanging="252"/>
        <w:rPr>
          <w:rStyle w:val="span"/>
          <w:rFonts w:ascii="Arial" w:eastAsia="Arial" w:hAnsi="Arial" w:cs="Arial"/>
          <w:sz w:val="20"/>
          <w:szCs w:val="20"/>
        </w:rPr>
      </w:pPr>
      <w:r>
        <w:rPr>
          <w:rStyle w:val="span"/>
          <w:rFonts w:ascii="Arial" w:eastAsia="Arial" w:hAnsi="Arial" w:cs="Arial"/>
          <w:sz w:val="20"/>
          <w:szCs w:val="20"/>
        </w:rPr>
        <w:t>Partnered with TASALs, programmers, and data managers to resolve complex CSP, SDTM, and ADaM mapping queries, providing strategic oversight that enhanced compliance and streamlined end-to-end data processes.</w:t>
      </w:r>
    </w:p>
    <w:p w14:paraId="487C8963" w14:textId="77777777" w:rsidR="00302F11" w:rsidRDefault="002123F6" w:rsidP="002033F1">
      <w:pPr>
        <w:pStyle w:val="ulli"/>
        <w:numPr>
          <w:ilvl w:val="0"/>
          <w:numId w:val="5"/>
        </w:numPr>
        <w:ind w:left="640" w:hanging="252"/>
        <w:rPr>
          <w:rStyle w:val="span"/>
          <w:rFonts w:ascii="Arial" w:eastAsia="Arial" w:hAnsi="Arial" w:cs="Arial"/>
          <w:sz w:val="20"/>
          <w:szCs w:val="20"/>
        </w:rPr>
      </w:pPr>
      <w:r>
        <w:rPr>
          <w:rStyle w:val="span"/>
          <w:rFonts w:ascii="Arial" w:eastAsia="Arial" w:hAnsi="Arial" w:cs="Arial"/>
          <w:sz w:val="20"/>
          <w:szCs w:val="20"/>
        </w:rPr>
        <w:t>Led cross-functional initiatives to optimize CRF design, iRECIST data collection/mapping, and automation tools, driving standardization efforts that improved efficiency and supported high-impact oncology programs.</w:t>
      </w:r>
    </w:p>
    <w:p w14:paraId="2520E90A" w14:textId="77777777" w:rsidR="007B05CD" w:rsidRDefault="007B05CD" w:rsidP="002033F1">
      <w:pPr>
        <w:pStyle w:val="ulli"/>
        <w:rPr>
          <w:rStyle w:val="span"/>
          <w:rFonts w:ascii="Arial" w:eastAsia="Arial" w:hAnsi="Arial" w:cs="Arial"/>
          <w:sz w:val="20"/>
          <w:szCs w:val="20"/>
        </w:rPr>
      </w:pPr>
    </w:p>
    <w:p w14:paraId="5950662C" w14:textId="77777777" w:rsidR="007B05CD" w:rsidRDefault="007B05CD" w:rsidP="007B05CD">
      <w:pPr>
        <w:pStyle w:val="ulli"/>
        <w:rPr>
          <w:rStyle w:val="span"/>
          <w:rFonts w:ascii="Arial" w:eastAsia="Arial" w:hAnsi="Arial" w:cs="Arial"/>
          <w:sz w:val="20"/>
          <w:szCs w:val="20"/>
        </w:rPr>
      </w:pPr>
    </w:p>
    <w:p w14:paraId="3DE219E8" w14:textId="77777777" w:rsidR="00423B40" w:rsidRDefault="00423B40" w:rsidP="007B05CD">
      <w:pPr>
        <w:pStyle w:val="ulli"/>
        <w:rPr>
          <w:rStyle w:val="span"/>
          <w:rFonts w:ascii="Arial" w:eastAsia="Arial" w:hAnsi="Arial" w:cs="Arial"/>
          <w:sz w:val="20"/>
          <w:szCs w:val="20"/>
        </w:rPr>
      </w:pPr>
    </w:p>
    <w:p w14:paraId="6BCC382A" w14:textId="77777777" w:rsidR="007B05CD" w:rsidRDefault="007B05CD" w:rsidP="007B05CD">
      <w:pPr>
        <w:pStyle w:val="ulli"/>
        <w:rPr>
          <w:rStyle w:val="span"/>
          <w:rFonts w:ascii="Arial" w:eastAsia="Arial" w:hAnsi="Arial" w:cs="Arial"/>
          <w:sz w:val="20"/>
          <w:szCs w:val="20"/>
        </w:rPr>
      </w:pPr>
    </w:p>
    <w:p w14:paraId="7BAB5D60" w14:textId="77777777" w:rsidR="007B05CD" w:rsidRDefault="007B05CD" w:rsidP="007B05CD">
      <w:pPr>
        <w:pStyle w:val="ulli"/>
        <w:rPr>
          <w:rStyle w:val="span"/>
          <w:rFonts w:ascii="Arial" w:eastAsia="Arial" w:hAnsi="Arial" w:cs="Arial"/>
          <w:sz w:val="20"/>
          <w:szCs w:val="20"/>
        </w:rPr>
      </w:pPr>
    </w:p>
    <w:p w14:paraId="487C8964" w14:textId="77777777" w:rsidR="00302F11" w:rsidRDefault="002123F6">
      <w:pPr>
        <w:pStyle w:val="divdocumentsinglecolumn"/>
        <w:tabs>
          <w:tab w:val="right" w:pos="10620"/>
        </w:tabs>
        <w:spacing w:before="60"/>
        <w:rPr>
          <w:rFonts w:ascii="Arial" w:eastAsia="Arial" w:hAnsi="Arial" w:cs="Arial"/>
          <w:sz w:val="20"/>
          <w:szCs w:val="20"/>
        </w:rPr>
      </w:pPr>
      <w:r>
        <w:rPr>
          <w:rStyle w:val="spanjobtitle"/>
          <w:rFonts w:ascii="Arial" w:eastAsia="Arial" w:hAnsi="Arial" w:cs="Arial"/>
          <w:sz w:val="20"/>
          <w:szCs w:val="20"/>
        </w:rPr>
        <w:lastRenderedPageBreak/>
        <w:t>Therapeutic Area Standards Automation Leader(TA-SAL)</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dates"/>
          <w:rFonts w:ascii="Arial" w:eastAsia="Arial" w:hAnsi="Arial" w:cs="Arial"/>
          <w:sz w:val="20"/>
          <w:szCs w:val="20"/>
        </w:rPr>
        <w:t>05/2019 to 09/2020</w:t>
      </w:r>
      <w:r>
        <w:rPr>
          <w:rStyle w:val="datesWrapper"/>
          <w:rFonts w:ascii="Arial" w:eastAsia="Arial" w:hAnsi="Arial" w:cs="Arial"/>
          <w:sz w:val="20"/>
          <w:szCs w:val="20"/>
        </w:rPr>
        <w:t xml:space="preserve"> </w:t>
      </w:r>
    </w:p>
    <w:p w14:paraId="487C8965" w14:textId="77777777" w:rsidR="00302F11" w:rsidRDefault="002123F6">
      <w:pPr>
        <w:pStyle w:val="spanpaddedline"/>
        <w:rPr>
          <w:rFonts w:ascii="Arial" w:eastAsia="Arial" w:hAnsi="Arial" w:cs="Arial"/>
          <w:sz w:val="20"/>
          <w:szCs w:val="20"/>
        </w:rPr>
      </w:pPr>
      <w:r>
        <w:rPr>
          <w:rStyle w:val="spancompanyname"/>
          <w:rFonts w:ascii="Arial" w:eastAsia="Arial" w:hAnsi="Arial" w:cs="Arial"/>
          <w:sz w:val="20"/>
          <w:szCs w:val="20"/>
        </w:rPr>
        <w:t>Astrazeneca Pharmaceuticals</w:t>
      </w:r>
    </w:p>
    <w:p w14:paraId="487C8966" w14:textId="77777777" w:rsidR="00302F11" w:rsidRDefault="002123F6" w:rsidP="002033F1">
      <w:pPr>
        <w:pStyle w:val="ulli"/>
        <w:numPr>
          <w:ilvl w:val="0"/>
          <w:numId w:val="6"/>
        </w:numPr>
        <w:ind w:left="640" w:hanging="252"/>
        <w:jc w:val="both"/>
        <w:rPr>
          <w:rStyle w:val="span"/>
          <w:rFonts w:ascii="Arial" w:eastAsia="Arial" w:hAnsi="Arial" w:cs="Arial"/>
          <w:sz w:val="20"/>
          <w:szCs w:val="20"/>
        </w:rPr>
      </w:pPr>
      <w:r>
        <w:rPr>
          <w:rStyle w:val="span"/>
          <w:rFonts w:ascii="Arial" w:eastAsia="Arial" w:hAnsi="Arial" w:cs="Arial"/>
          <w:sz w:val="20"/>
          <w:szCs w:val="20"/>
        </w:rPr>
        <w:t>Directed the consistent application of corporate and therapeutic area (TA) end-to-end standards by reviewing clinical study protocols (CSPs), leading TASDT meetings, and optimizing corporate standards to ensure compliance and operational efficiency.</w:t>
      </w:r>
    </w:p>
    <w:p w14:paraId="487C8967" w14:textId="77777777" w:rsidR="00302F11" w:rsidRDefault="002123F6" w:rsidP="002033F1">
      <w:pPr>
        <w:pStyle w:val="ulli"/>
        <w:numPr>
          <w:ilvl w:val="0"/>
          <w:numId w:val="6"/>
        </w:numPr>
        <w:ind w:left="640" w:hanging="252"/>
        <w:jc w:val="both"/>
        <w:rPr>
          <w:rStyle w:val="span"/>
          <w:rFonts w:ascii="Arial" w:eastAsia="Arial" w:hAnsi="Arial" w:cs="Arial"/>
          <w:sz w:val="20"/>
          <w:szCs w:val="20"/>
        </w:rPr>
      </w:pPr>
      <w:r>
        <w:rPr>
          <w:rStyle w:val="span"/>
          <w:rFonts w:ascii="Arial" w:eastAsia="Arial" w:hAnsi="Arial" w:cs="Arial"/>
          <w:sz w:val="20"/>
          <w:szCs w:val="20"/>
        </w:rPr>
        <w:t>Spearheaded the design, validation, and enforcement of standard programming tools and automation—including SDTM mapping, ADaM macros, and CRToolKit—while developing standardized RECIST SDTM SAS programs integrating investigator and BICR data under RECIST1.1 and mRECIST guidelines.</w:t>
      </w:r>
    </w:p>
    <w:p w14:paraId="487C8968" w14:textId="77777777" w:rsidR="00302F11" w:rsidRDefault="002123F6" w:rsidP="002033F1">
      <w:pPr>
        <w:pStyle w:val="ulli"/>
        <w:numPr>
          <w:ilvl w:val="0"/>
          <w:numId w:val="6"/>
        </w:numPr>
        <w:ind w:left="640" w:hanging="252"/>
        <w:jc w:val="both"/>
        <w:rPr>
          <w:rStyle w:val="span"/>
          <w:rFonts w:ascii="Arial" w:eastAsia="Arial" w:hAnsi="Arial" w:cs="Arial"/>
          <w:sz w:val="20"/>
          <w:szCs w:val="20"/>
        </w:rPr>
      </w:pPr>
      <w:r>
        <w:rPr>
          <w:rStyle w:val="span"/>
          <w:rFonts w:ascii="Arial" w:eastAsia="Arial" w:hAnsi="Arial" w:cs="Arial"/>
          <w:sz w:val="20"/>
          <w:szCs w:val="20"/>
        </w:rPr>
        <w:t>Led cross-functional teams in the redesign and implementation of corporate eCRFs, while mentoring and training TA-SALs across the IO/O portfolio, establishing role guidelines, and driving the advancement of corporate/TA tools and automation.</w:t>
      </w:r>
    </w:p>
    <w:p w14:paraId="487C8969" w14:textId="77777777" w:rsidR="00302F11" w:rsidRDefault="002123F6" w:rsidP="002033F1">
      <w:pPr>
        <w:pStyle w:val="divdocumentsinglecolumn"/>
        <w:tabs>
          <w:tab w:val="right" w:pos="10620"/>
        </w:tabs>
        <w:spacing w:before="60"/>
        <w:jc w:val="both"/>
        <w:rPr>
          <w:rFonts w:ascii="Arial" w:eastAsia="Arial" w:hAnsi="Arial" w:cs="Arial"/>
          <w:sz w:val="20"/>
          <w:szCs w:val="20"/>
        </w:rPr>
      </w:pPr>
      <w:r>
        <w:rPr>
          <w:rStyle w:val="spanjobtitle"/>
          <w:rFonts w:ascii="Arial" w:eastAsia="Arial" w:hAnsi="Arial" w:cs="Arial"/>
          <w:sz w:val="20"/>
          <w:szCs w:val="20"/>
        </w:rPr>
        <w:t>Principal Programming Specialist</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dates"/>
          <w:rFonts w:ascii="Arial" w:eastAsia="Arial" w:hAnsi="Arial" w:cs="Arial"/>
          <w:sz w:val="20"/>
          <w:szCs w:val="20"/>
        </w:rPr>
        <w:t>05/2018 to 05/2019</w:t>
      </w:r>
      <w:r>
        <w:rPr>
          <w:rStyle w:val="datesWrapper"/>
          <w:rFonts w:ascii="Arial" w:eastAsia="Arial" w:hAnsi="Arial" w:cs="Arial"/>
          <w:sz w:val="20"/>
          <w:szCs w:val="20"/>
        </w:rPr>
        <w:t xml:space="preserve"> </w:t>
      </w:r>
    </w:p>
    <w:p w14:paraId="487C896A" w14:textId="77777777" w:rsidR="00302F11" w:rsidRDefault="002123F6" w:rsidP="002033F1">
      <w:pPr>
        <w:pStyle w:val="spanpaddedline"/>
        <w:jc w:val="both"/>
        <w:rPr>
          <w:rFonts w:ascii="Arial" w:eastAsia="Arial" w:hAnsi="Arial" w:cs="Arial"/>
          <w:sz w:val="20"/>
          <w:szCs w:val="20"/>
        </w:rPr>
      </w:pPr>
      <w:r>
        <w:rPr>
          <w:rStyle w:val="spancompanyname"/>
          <w:rFonts w:ascii="Arial" w:eastAsia="Arial" w:hAnsi="Arial" w:cs="Arial"/>
          <w:sz w:val="20"/>
          <w:szCs w:val="20"/>
        </w:rPr>
        <w:t>Astrazeneca Pharmaceuticals</w:t>
      </w:r>
    </w:p>
    <w:p w14:paraId="487C896B" w14:textId="77777777" w:rsidR="00302F11" w:rsidRDefault="002123F6" w:rsidP="002033F1">
      <w:pPr>
        <w:pStyle w:val="ulli"/>
        <w:numPr>
          <w:ilvl w:val="0"/>
          <w:numId w:val="7"/>
        </w:numPr>
        <w:ind w:left="640" w:hanging="252"/>
        <w:jc w:val="both"/>
        <w:rPr>
          <w:rStyle w:val="span"/>
          <w:rFonts w:ascii="Arial" w:eastAsia="Arial" w:hAnsi="Arial" w:cs="Arial"/>
          <w:sz w:val="20"/>
          <w:szCs w:val="20"/>
        </w:rPr>
      </w:pPr>
      <w:r>
        <w:rPr>
          <w:rStyle w:val="span"/>
          <w:rFonts w:ascii="Arial" w:eastAsia="Arial" w:hAnsi="Arial" w:cs="Arial"/>
          <w:sz w:val="20"/>
          <w:szCs w:val="20"/>
        </w:rPr>
        <w:t>Served as technical lead and subject matter expert for immuno-oncology Hepatocellular Carcinoma studies, designing and validating SDTM and ADaM efficacy datasets in compliance with RECIST 1.1 and mRECIST guidelines to support regulatory submissions and data integrity.</w:t>
      </w:r>
    </w:p>
    <w:p w14:paraId="487C896C" w14:textId="77777777" w:rsidR="00302F11" w:rsidRDefault="002123F6" w:rsidP="002033F1">
      <w:pPr>
        <w:pStyle w:val="ulli"/>
        <w:numPr>
          <w:ilvl w:val="0"/>
          <w:numId w:val="7"/>
        </w:numPr>
        <w:ind w:left="640" w:hanging="252"/>
        <w:jc w:val="both"/>
        <w:rPr>
          <w:rStyle w:val="span"/>
          <w:rFonts w:ascii="Arial" w:eastAsia="Arial" w:hAnsi="Arial" w:cs="Arial"/>
          <w:sz w:val="20"/>
          <w:szCs w:val="20"/>
        </w:rPr>
      </w:pPr>
      <w:r>
        <w:rPr>
          <w:rStyle w:val="span"/>
          <w:rFonts w:ascii="Arial" w:eastAsia="Arial" w:hAnsi="Arial" w:cs="Arial"/>
          <w:sz w:val="20"/>
          <w:szCs w:val="20"/>
        </w:rPr>
        <w:t>Developed and implemented advanced oncology programming tools, including CTC AE toxicity utilities, improving efficiency and accuracy of safety reporting across multiple clinical trials.</w:t>
      </w:r>
    </w:p>
    <w:p w14:paraId="487C896D" w14:textId="77777777" w:rsidR="00302F11" w:rsidRDefault="002123F6" w:rsidP="002033F1">
      <w:pPr>
        <w:pStyle w:val="ulli"/>
        <w:numPr>
          <w:ilvl w:val="0"/>
          <w:numId w:val="7"/>
        </w:numPr>
        <w:ind w:left="640" w:hanging="252"/>
        <w:jc w:val="both"/>
        <w:rPr>
          <w:rStyle w:val="span"/>
          <w:rFonts w:ascii="Arial" w:eastAsia="Arial" w:hAnsi="Arial" w:cs="Arial"/>
          <w:sz w:val="20"/>
          <w:szCs w:val="20"/>
        </w:rPr>
      </w:pPr>
      <w:r>
        <w:rPr>
          <w:rStyle w:val="span"/>
          <w:rFonts w:ascii="Arial" w:eastAsia="Arial" w:hAnsi="Arial" w:cs="Arial"/>
          <w:sz w:val="20"/>
          <w:szCs w:val="20"/>
        </w:rPr>
        <w:t>Mentored and trained junior programmers while fostering cross-functional collaboration with Strategic Partners, Biostatistics, and Data Solutions teams to drive consistency, optimize standard adoption, and ensure timely delivery of IDMC, IA, and IEMT outputs.</w:t>
      </w:r>
    </w:p>
    <w:p w14:paraId="487C896E" w14:textId="77777777" w:rsidR="00302F11" w:rsidRDefault="002123F6">
      <w:pPr>
        <w:pStyle w:val="divdocumentsinglecolumn"/>
        <w:tabs>
          <w:tab w:val="right" w:pos="10620"/>
        </w:tabs>
        <w:spacing w:before="60"/>
        <w:rPr>
          <w:rFonts w:ascii="Arial" w:eastAsia="Arial" w:hAnsi="Arial" w:cs="Arial"/>
          <w:sz w:val="20"/>
          <w:szCs w:val="20"/>
        </w:rPr>
      </w:pPr>
      <w:r>
        <w:rPr>
          <w:rStyle w:val="spanjobtitle"/>
          <w:rFonts w:ascii="Arial" w:eastAsia="Arial" w:hAnsi="Arial" w:cs="Arial"/>
          <w:sz w:val="20"/>
          <w:szCs w:val="20"/>
        </w:rPr>
        <w:t>Global Project Programmer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dates"/>
          <w:rFonts w:ascii="Arial" w:eastAsia="Arial" w:hAnsi="Arial" w:cs="Arial"/>
          <w:sz w:val="20"/>
          <w:szCs w:val="20"/>
        </w:rPr>
        <w:t>03/2016 to 05/2018</w:t>
      </w:r>
      <w:r>
        <w:rPr>
          <w:rStyle w:val="datesWrapper"/>
          <w:rFonts w:ascii="Arial" w:eastAsia="Arial" w:hAnsi="Arial" w:cs="Arial"/>
          <w:sz w:val="20"/>
          <w:szCs w:val="20"/>
        </w:rPr>
        <w:t xml:space="preserve"> </w:t>
      </w:r>
    </w:p>
    <w:p w14:paraId="487C896F" w14:textId="77777777" w:rsidR="00302F11" w:rsidRDefault="002123F6">
      <w:pPr>
        <w:pStyle w:val="spanpaddedline"/>
        <w:rPr>
          <w:rFonts w:ascii="Arial" w:eastAsia="Arial" w:hAnsi="Arial" w:cs="Arial"/>
          <w:sz w:val="20"/>
          <w:szCs w:val="20"/>
        </w:rPr>
      </w:pPr>
      <w:r>
        <w:rPr>
          <w:rStyle w:val="spancompanyname"/>
          <w:rFonts w:ascii="Arial" w:eastAsia="Arial" w:hAnsi="Arial" w:cs="Arial"/>
          <w:sz w:val="20"/>
          <w:szCs w:val="20"/>
        </w:rPr>
        <w:t>Astrazeneca Pharmaceuticals</w:t>
      </w:r>
    </w:p>
    <w:p w14:paraId="487C8970" w14:textId="77777777" w:rsidR="00302F11" w:rsidRDefault="002123F6" w:rsidP="00AF3076">
      <w:pPr>
        <w:pStyle w:val="ulli"/>
        <w:numPr>
          <w:ilvl w:val="0"/>
          <w:numId w:val="8"/>
        </w:numPr>
        <w:ind w:left="640" w:hanging="252"/>
        <w:jc w:val="both"/>
        <w:rPr>
          <w:rStyle w:val="span"/>
          <w:rFonts w:ascii="Arial" w:eastAsia="Arial" w:hAnsi="Arial" w:cs="Arial"/>
          <w:sz w:val="20"/>
          <w:szCs w:val="20"/>
        </w:rPr>
      </w:pPr>
      <w:r>
        <w:rPr>
          <w:rStyle w:val="span"/>
          <w:rFonts w:ascii="Arial" w:eastAsia="Arial" w:hAnsi="Arial" w:cs="Arial"/>
          <w:sz w:val="20"/>
          <w:szCs w:val="20"/>
        </w:rPr>
        <w:t>Directed end-to-end project-level programming strategy by defining deliverable scope, overseeing outsourcing activities, and aligning timelines with submission and reporting requirements, ensuring compliance with global regulatory standards.</w:t>
      </w:r>
    </w:p>
    <w:p w14:paraId="487C8971" w14:textId="77777777" w:rsidR="00302F11" w:rsidRDefault="002123F6" w:rsidP="00AF3076">
      <w:pPr>
        <w:pStyle w:val="ulli"/>
        <w:numPr>
          <w:ilvl w:val="0"/>
          <w:numId w:val="8"/>
        </w:numPr>
        <w:ind w:left="640" w:hanging="252"/>
        <w:jc w:val="both"/>
        <w:rPr>
          <w:rStyle w:val="span"/>
          <w:rFonts w:ascii="Arial" w:eastAsia="Arial" w:hAnsi="Arial" w:cs="Arial"/>
          <w:sz w:val="20"/>
          <w:szCs w:val="20"/>
        </w:rPr>
      </w:pPr>
      <w:r>
        <w:rPr>
          <w:rStyle w:val="span"/>
          <w:rFonts w:ascii="Arial" w:eastAsia="Arial" w:hAnsi="Arial" w:cs="Arial"/>
          <w:sz w:val="20"/>
          <w:szCs w:val="20"/>
        </w:rPr>
        <w:t>Managed cross-functional programming deliverables—including IDMC, BDR, interim analyses, IEMT, and payer requests—by coordinating resources, monitoring risks, and driving timely, high-quality outputs across diabetes and oncology projects.</w:t>
      </w:r>
    </w:p>
    <w:p w14:paraId="487C8972" w14:textId="77777777" w:rsidR="00302F11" w:rsidRDefault="002123F6" w:rsidP="00AF3076">
      <w:pPr>
        <w:pStyle w:val="ulli"/>
        <w:numPr>
          <w:ilvl w:val="0"/>
          <w:numId w:val="8"/>
        </w:numPr>
        <w:ind w:left="640" w:hanging="252"/>
        <w:jc w:val="both"/>
        <w:rPr>
          <w:rStyle w:val="span"/>
          <w:rFonts w:ascii="Arial" w:eastAsia="Arial" w:hAnsi="Arial" w:cs="Arial"/>
          <w:sz w:val="20"/>
          <w:szCs w:val="20"/>
        </w:rPr>
      </w:pPr>
      <w:r>
        <w:rPr>
          <w:rStyle w:val="span"/>
          <w:rFonts w:ascii="Arial" w:eastAsia="Arial" w:hAnsi="Arial" w:cs="Arial"/>
          <w:sz w:val="20"/>
          <w:szCs w:val="20"/>
        </w:rPr>
        <w:t>Supervised a team of 12 programmers (full-time and contract), assigning workload based on priorities, establishing milestones, and ensuring consistent adherence to AstraZeneca programming standards, data models (SDTM, ADaM), and reporting specifications.</w:t>
      </w:r>
    </w:p>
    <w:p w14:paraId="487C8973" w14:textId="77777777" w:rsidR="00302F11" w:rsidRDefault="002123F6" w:rsidP="00AF3076">
      <w:pPr>
        <w:pStyle w:val="divdocumentsinglecolumn"/>
        <w:tabs>
          <w:tab w:val="right" w:pos="10620"/>
        </w:tabs>
        <w:spacing w:before="60"/>
        <w:jc w:val="both"/>
        <w:rPr>
          <w:rFonts w:ascii="Arial" w:eastAsia="Arial" w:hAnsi="Arial" w:cs="Arial"/>
          <w:sz w:val="20"/>
          <w:szCs w:val="20"/>
        </w:rPr>
      </w:pPr>
      <w:r>
        <w:rPr>
          <w:rStyle w:val="spanjobtitle"/>
          <w:rFonts w:ascii="Arial" w:eastAsia="Arial" w:hAnsi="Arial" w:cs="Arial"/>
          <w:sz w:val="20"/>
          <w:szCs w:val="20"/>
        </w:rPr>
        <w:t>Principal Statistical Programmer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dates"/>
          <w:rFonts w:ascii="Arial" w:eastAsia="Arial" w:hAnsi="Arial" w:cs="Arial"/>
          <w:sz w:val="20"/>
          <w:szCs w:val="20"/>
        </w:rPr>
        <w:t>03/2015 to 02/2016</w:t>
      </w:r>
      <w:r>
        <w:rPr>
          <w:rStyle w:val="datesWrapper"/>
          <w:rFonts w:ascii="Arial" w:eastAsia="Arial" w:hAnsi="Arial" w:cs="Arial"/>
          <w:sz w:val="20"/>
          <w:szCs w:val="20"/>
        </w:rPr>
        <w:t xml:space="preserve"> </w:t>
      </w:r>
    </w:p>
    <w:p w14:paraId="487C8974" w14:textId="77777777" w:rsidR="00302F11" w:rsidRDefault="002123F6" w:rsidP="00AF3076">
      <w:pPr>
        <w:pStyle w:val="spanpaddedline"/>
        <w:jc w:val="both"/>
        <w:rPr>
          <w:rFonts w:ascii="Arial" w:eastAsia="Arial" w:hAnsi="Arial" w:cs="Arial"/>
          <w:sz w:val="20"/>
          <w:szCs w:val="20"/>
        </w:rPr>
      </w:pPr>
      <w:r>
        <w:rPr>
          <w:rStyle w:val="spancompanyname"/>
          <w:rFonts w:ascii="Arial" w:eastAsia="Arial" w:hAnsi="Arial" w:cs="Arial"/>
          <w:sz w:val="20"/>
          <w:szCs w:val="20"/>
        </w:rPr>
        <w:t>PAREXEL International</w:t>
      </w:r>
    </w:p>
    <w:p w14:paraId="487C8975" w14:textId="77777777" w:rsidR="00302F11" w:rsidRDefault="002123F6" w:rsidP="00AF3076">
      <w:pPr>
        <w:pStyle w:val="ulli"/>
        <w:numPr>
          <w:ilvl w:val="0"/>
          <w:numId w:val="9"/>
        </w:numPr>
        <w:ind w:left="640" w:hanging="252"/>
        <w:jc w:val="both"/>
        <w:rPr>
          <w:rStyle w:val="span"/>
          <w:rFonts w:ascii="Arial" w:eastAsia="Arial" w:hAnsi="Arial" w:cs="Arial"/>
          <w:sz w:val="20"/>
          <w:szCs w:val="20"/>
        </w:rPr>
      </w:pPr>
      <w:r>
        <w:rPr>
          <w:rStyle w:val="span"/>
          <w:rFonts w:ascii="Arial" w:eastAsia="Arial" w:hAnsi="Arial" w:cs="Arial"/>
          <w:sz w:val="20"/>
          <w:szCs w:val="20"/>
        </w:rPr>
        <w:t>Led the development of analysis-ready datasets and data displays (SDTM to ADaM) to support clinical projects, ensuring regulatory compliance and alignment with GSK data standards.</w:t>
      </w:r>
    </w:p>
    <w:p w14:paraId="487C8976" w14:textId="77777777" w:rsidR="00302F11" w:rsidRDefault="002123F6" w:rsidP="00AF3076">
      <w:pPr>
        <w:pStyle w:val="ulli"/>
        <w:numPr>
          <w:ilvl w:val="0"/>
          <w:numId w:val="9"/>
        </w:numPr>
        <w:ind w:left="640" w:hanging="252"/>
        <w:jc w:val="both"/>
        <w:rPr>
          <w:rStyle w:val="span"/>
          <w:rFonts w:ascii="Arial" w:eastAsia="Arial" w:hAnsi="Arial" w:cs="Arial"/>
          <w:sz w:val="20"/>
          <w:szCs w:val="20"/>
        </w:rPr>
      </w:pPr>
      <w:r>
        <w:rPr>
          <w:rStyle w:val="span"/>
          <w:rFonts w:ascii="Arial" w:eastAsia="Arial" w:hAnsi="Arial" w:cs="Arial"/>
          <w:sz w:val="20"/>
          <w:szCs w:val="20"/>
        </w:rPr>
        <w:t>Partnered with cross-functional teams and outsourced operations to review, prioritize, and deliver statistical programming activities, achieving project milestones within established timelines.</w:t>
      </w:r>
    </w:p>
    <w:p w14:paraId="487C8977" w14:textId="77777777" w:rsidR="00302F11" w:rsidRDefault="002123F6" w:rsidP="00AF3076">
      <w:pPr>
        <w:pStyle w:val="ulli"/>
        <w:numPr>
          <w:ilvl w:val="0"/>
          <w:numId w:val="9"/>
        </w:numPr>
        <w:ind w:left="640" w:hanging="252"/>
        <w:jc w:val="both"/>
        <w:rPr>
          <w:rStyle w:val="span"/>
          <w:rFonts w:ascii="Arial" w:eastAsia="Arial" w:hAnsi="Arial" w:cs="Arial"/>
          <w:sz w:val="20"/>
          <w:szCs w:val="20"/>
        </w:rPr>
      </w:pPr>
      <w:r>
        <w:rPr>
          <w:rStyle w:val="span"/>
          <w:rFonts w:ascii="Arial" w:eastAsia="Arial" w:hAnsi="Arial" w:cs="Arial"/>
          <w:sz w:val="20"/>
          <w:szCs w:val="20"/>
        </w:rPr>
        <w:t>Oversaw the creation and review of ADaM specifications, driving consistency across projects and ensuring high-quality programming outputs for study-level and in-licensed compound data.</w:t>
      </w:r>
    </w:p>
    <w:p w14:paraId="487C8978" w14:textId="77777777" w:rsidR="00302F11" w:rsidRDefault="002123F6" w:rsidP="00AF3076">
      <w:pPr>
        <w:pStyle w:val="divdocumentsinglecolumn"/>
        <w:tabs>
          <w:tab w:val="right" w:pos="10620"/>
        </w:tabs>
        <w:spacing w:before="60"/>
        <w:jc w:val="both"/>
        <w:rPr>
          <w:rFonts w:ascii="Arial" w:eastAsia="Arial" w:hAnsi="Arial" w:cs="Arial"/>
          <w:sz w:val="20"/>
          <w:szCs w:val="20"/>
        </w:rPr>
      </w:pPr>
      <w:r>
        <w:rPr>
          <w:rStyle w:val="spanjobtitle"/>
          <w:rFonts w:ascii="Arial" w:eastAsia="Arial" w:hAnsi="Arial" w:cs="Arial"/>
          <w:sz w:val="20"/>
          <w:szCs w:val="20"/>
        </w:rPr>
        <w:t>Manager, Statistical Programming</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dates"/>
          <w:rFonts w:ascii="Arial" w:eastAsia="Arial" w:hAnsi="Arial" w:cs="Arial"/>
          <w:sz w:val="20"/>
          <w:szCs w:val="20"/>
        </w:rPr>
        <w:t>03/2010 to 02/2015</w:t>
      </w:r>
      <w:r>
        <w:rPr>
          <w:rStyle w:val="datesWrapper"/>
          <w:rFonts w:ascii="Arial" w:eastAsia="Arial" w:hAnsi="Arial" w:cs="Arial"/>
          <w:sz w:val="20"/>
          <w:szCs w:val="20"/>
        </w:rPr>
        <w:t xml:space="preserve"> </w:t>
      </w:r>
    </w:p>
    <w:p w14:paraId="487C8979" w14:textId="77777777" w:rsidR="00302F11" w:rsidRDefault="002123F6" w:rsidP="00AF3076">
      <w:pPr>
        <w:pStyle w:val="spanpaddedline"/>
        <w:jc w:val="both"/>
        <w:rPr>
          <w:rFonts w:ascii="Arial" w:eastAsia="Arial" w:hAnsi="Arial" w:cs="Arial"/>
          <w:sz w:val="20"/>
          <w:szCs w:val="20"/>
        </w:rPr>
      </w:pPr>
      <w:r>
        <w:rPr>
          <w:rStyle w:val="spancompanyname"/>
          <w:rFonts w:ascii="Arial" w:eastAsia="Arial" w:hAnsi="Arial" w:cs="Arial"/>
          <w:sz w:val="20"/>
          <w:szCs w:val="20"/>
        </w:rPr>
        <w:t>GlaxoSmithKline</w:t>
      </w:r>
    </w:p>
    <w:p w14:paraId="487C897A" w14:textId="77777777" w:rsidR="00302F11" w:rsidRDefault="002123F6" w:rsidP="00AF3076">
      <w:pPr>
        <w:pStyle w:val="ulli"/>
        <w:numPr>
          <w:ilvl w:val="0"/>
          <w:numId w:val="10"/>
        </w:numPr>
        <w:ind w:left="640" w:hanging="252"/>
        <w:jc w:val="both"/>
        <w:rPr>
          <w:rStyle w:val="span"/>
          <w:rFonts w:ascii="Arial" w:eastAsia="Arial" w:hAnsi="Arial" w:cs="Arial"/>
          <w:sz w:val="20"/>
          <w:szCs w:val="20"/>
        </w:rPr>
      </w:pPr>
      <w:r>
        <w:rPr>
          <w:rStyle w:val="span"/>
          <w:rFonts w:ascii="Arial" w:eastAsia="Arial" w:hAnsi="Arial" w:cs="Arial"/>
          <w:sz w:val="20"/>
          <w:szCs w:val="20"/>
        </w:rPr>
        <w:t>Directed cross-functional statistical programming efforts for clinical studies by creating analysis-ready datasets, generating regulatory-compliant data displays, and ensuring high-quality reporting deliverables across internal and outsourced teams.</w:t>
      </w:r>
    </w:p>
    <w:p w14:paraId="487C897B" w14:textId="77777777" w:rsidR="00302F11" w:rsidRDefault="002123F6" w:rsidP="00AF3076">
      <w:pPr>
        <w:pStyle w:val="ulli"/>
        <w:numPr>
          <w:ilvl w:val="0"/>
          <w:numId w:val="10"/>
        </w:numPr>
        <w:ind w:left="640" w:hanging="252"/>
        <w:jc w:val="both"/>
        <w:rPr>
          <w:rStyle w:val="span"/>
          <w:rFonts w:ascii="Arial" w:eastAsia="Arial" w:hAnsi="Arial" w:cs="Arial"/>
          <w:sz w:val="20"/>
          <w:szCs w:val="20"/>
        </w:rPr>
      </w:pPr>
      <w:r>
        <w:rPr>
          <w:rStyle w:val="span"/>
          <w:rFonts w:ascii="Arial" w:eastAsia="Arial" w:hAnsi="Arial" w:cs="Arial"/>
          <w:sz w:val="20"/>
          <w:szCs w:val="20"/>
        </w:rPr>
        <w:t>Oversaw workload allocation between GSK and functional service providers (FSPs), negotiated contracts, and acted as the primary liaison to optimize resource utilization, streamline timelines, and maintain compliance with SOPs and regulatory standards.</w:t>
      </w:r>
    </w:p>
    <w:p w14:paraId="487C897C" w14:textId="77777777" w:rsidR="00302F11" w:rsidRDefault="002123F6" w:rsidP="00AF3076">
      <w:pPr>
        <w:pStyle w:val="ulli"/>
        <w:numPr>
          <w:ilvl w:val="0"/>
          <w:numId w:val="10"/>
        </w:numPr>
        <w:ind w:left="640" w:hanging="252"/>
        <w:jc w:val="both"/>
        <w:rPr>
          <w:rStyle w:val="span"/>
          <w:rFonts w:ascii="Arial" w:eastAsia="Arial" w:hAnsi="Arial" w:cs="Arial"/>
          <w:sz w:val="20"/>
          <w:szCs w:val="20"/>
        </w:rPr>
      </w:pPr>
      <w:r>
        <w:rPr>
          <w:rStyle w:val="span"/>
          <w:rFonts w:ascii="Arial" w:eastAsia="Arial" w:hAnsi="Arial" w:cs="Arial"/>
          <w:sz w:val="20"/>
          <w:szCs w:val="20"/>
        </w:rPr>
        <w:t>Provided technical leadership and training in programming and reporting, reviewed statistical analysis plans (SAP/RAP), and coordinated study archiving processes to strengthen data integrity and support successful submissions.</w:t>
      </w:r>
    </w:p>
    <w:p w14:paraId="487C897D" w14:textId="77777777" w:rsidR="00302F11" w:rsidRDefault="002123F6">
      <w:pPr>
        <w:pStyle w:val="divdocumentsinglecolumn"/>
        <w:tabs>
          <w:tab w:val="right" w:pos="10620"/>
        </w:tabs>
        <w:spacing w:before="60"/>
        <w:rPr>
          <w:rFonts w:ascii="Arial" w:eastAsia="Arial" w:hAnsi="Arial" w:cs="Arial"/>
          <w:sz w:val="20"/>
          <w:szCs w:val="20"/>
        </w:rPr>
      </w:pPr>
      <w:r>
        <w:rPr>
          <w:rStyle w:val="spanjobtitle"/>
          <w:rFonts w:ascii="Arial" w:eastAsia="Arial" w:hAnsi="Arial" w:cs="Arial"/>
          <w:sz w:val="20"/>
          <w:szCs w:val="20"/>
        </w:rPr>
        <w:t>Technical Programming Manager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dates"/>
          <w:rFonts w:ascii="Arial" w:eastAsia="Arial" w:hAnsi="Arial" w:cs="Arial"/>
          <w:sz w:val="20"/>
          <w:szCs w:val="20"/>
        </w:rPr>
        <w:t>01/2009 to 01/2010</w:t>
      </w:r>
      <w:r>
        <w:rPr>
          <w:rStyle w:val="datesWrapper"/>
          <w:rFonts w:ascii="Arial" w:eastAsia="Arial" w:hAnsi="Arial" w:cs="Arial"/>
          <w:sz w:val="20"/>
          <w:szCs w:val="20"/>
        </w:rPr>
        <w:t xml:space="preserve"> </w:t>
      </w:r>
    </w:p>
    <w:p w14:paraId="487C897E" w14:textId="77777777" w:rsidR="00302F11" w:rsidRDefault="002123F6">
      <w:pPr>
        <w:pStyle w:val="spanpaddedline"/>
        <w:rPr>
          <w:rFonts w:ascii="Arial" w:eastAsia="Arial" w:hAnsi="Arial" w:cs="Arial"/>
          <w:sz w:val="20"/>
          <w:szCs w:val="20"/>
        </w:rPr>
      </w:pPr>
      <w:r>
        <w:rPr>
          <w:rStyle w:val="spancompanyname"/>
          <w:rFonts w:ascii="Arial" w:eastAsia="Arial" w:hAnsi="Arial" w:cs="Arial"/>
          <w:sz w:val="20"/>
          <w:szCs w:val="20"/>
        </w:rPr>
        <w:t>Ockham Development Group</w:t>
      </w:r>
    </w:p>
    <w:p w14:paraId="487C897F" w14:textId="77777777" w:rsidR="00302F11" w:rsidRDefault="002123F6" w:rsidP="00AF3076">
      <w:pPr>
        <w:pStyle w:val="ulli"/>
        <w:numPr>
          <w:ilvl w:val="0"/>
          <w:numId w:val="11"/>
        </w:numPr>
        <w:ind w:left="640" w:hanging="252"/>
        <w:jc w:val="both"/>
        <w:rPr>
          <w:rStyle w:val="span"/>
          <w:rFonts w:ascii="Arial" w:eastAsia="Arial" w:hAnsi="Arial" w:cs="Arial"/>
          <w:sz w:val="20"/>
          <w:szCs w:val="20"/>
        </w:rPr>
      </w:pPr>
      <w:r>
        <w:rPr>
          <w:rStyle w:val="span"/>
          <w:rFonts w:ascii="Arial" w:eastAsia="Arial" w:hAnsi="Arial" w:cs="Arial"/>
          <w:sz w:val="20"/>
          <w:szCs w:val="20"/>
        </w:rPr>
        <w:t>Directed and monitored programming workflows, ensuring project timelines and quality standards were consistently achieved across complex clinical studies.</w:t>
      </w:r>
    </w:p>
    <w:p w14:paraId="487C8980" w14:textId="77777777" w:rsidR="00302F11" w:rsidRDefault="002123F6" w:rsidP="00AF3076">
      <w:pPr>
        <w:pStyle w:val="ulli"/>
        <w:numPr>
          <w:ilvl w:val="0"/>
          <w:numId w:val="11"/>
        </w:numPr>
        <w:ind w:left="640" w:hanging="252"/>
        <w:jc w:val="both"/>
        <w:rPr>
          <w:rStyle w:val="span"/>
          <w:rFonts w:ascii="Arial" w:eastAsia="Arial" w:hAnsi="Arial" w:cs="Arial"/>
          <w:sz w:val="20"/>
          <w:szCs w:val="20"/>
        </w:rPr>
      </w:pPr>
      <w:r>
        <w:rPr>
          <w:rStyle w:val="span"/>
          <w:rFonts w:ascii="Arial" w:eastAsia="Arial" w:hAnsi="Arial" w:cs="Arial"/>
          <w:sz w:val="20"/>
          <w:szCs w:val="20"/>
        </w:rPr>
        <w:t>Supervised and aligned programmer assignments with individual skill sets, optimizing task allocation to improve efficiency and accuracy of deliverables.</w:t>
      </w:r>
    </w:p>
    <w:p w14:paraId="04FF9436" w14:textId="631D31C9" w:rsidR="00BD2A41" w:rsidRDefault="002123F6" w:rsidP="00AF3076">
      <w:pPr>
        <w:pStyle w:val="ulli"/>
        <w:numPr>
          <w:ilvl w:val="0"/>
          <w:numId w:val="11"/>
        </w:numPr>
        <w:ind w:left="640" w:hanging="252"/>
        <w:jc w:val="both"/>
        <w:rPr>
          <w:rStyle w:val="span"/>
          <w:rFonts w:ascii="Arial" w:eastAsia="Arial" w:hAnsi="Arial" w:cs="Arial"/>
          <w:sz w:val="20"/>
          <w:szCs w:val="20"/>
        </w:rPr>
      </w:pPr>
      <w:r>
        <w:rPr>
          <w:rStyle w:val="span"/>
          <w:rFonts w:ascii="Arial" w:eastAsia="Arial" w:hAnsi="Arial" w:cs="Arial"/>
          <w:sz w:val="20"/>
          <w:szCs w:val="20"/>
        </w:rPr>
        <w:t>Collaborated as a key project team member on ITP and MDS studies, fostering clear communication and cross-functional alignment to support successful study outcomes.</w:t>
      </w:r>
    </w:p>
    <w:p w14:paraId="02408BBE" w14:textId="77777777" w:rsidR="007B05CD" w:rsidRPr="00655462" w:rsidRDefault="007B05CD" w:rsidP="00AF3076">
      <w:pPr>
        <w:pStyle w:val="ulli"/>
        <w:ind w:left="640"/>
        <w:jc w:val="both"/>
        <w:rPr>
          <w:rStyle w:val="span"/>
          <w:rFonts w:ascii="Arial" w:eastAsia="Arial" w:hAnsi="Arial" w:cs="Arial"/>
          <w:sz w:val="20"/>
          <w:szCs w:val="20"/>
        </w:rPr>
      </w:pPr>
    </w:p>
    <w:p w14:paraId="487C8982" w14:textId="77777777" w:rsidR="00302F11" w:rsidRDefault="002123F6" w:rsidP="00AF3076">
      <w:pPr>
        <w:pStyle w:val="divdocumentsinglecolumn"/>
        <w:tabs>
          <w:tab w:val="right" w:pos="10620"/>
        </w:tabs>
        <w:spacing w:before="60"/>
        <w:jc w:val="both"/>
        <w:rPr>
          <w:rFonts w:ascii="Arial" w:eastAsia="Arial" w:hAnsi="Arial" w:cs="Arial"/>
          <w:sz w:val="20"/>
          <w:szCs w:val="20"/>
        </w:rPr>
      </w:pPr>
      <w:r>
        <w:rPr>
          <w:rStyle w:val="spanjobtitle"/>
          <w:rFonts w:ascii="Arial" w:eastAsia="Arial" w:hAnsi="Arial" w:cs="Arial"/>
          <w:sz w:val="20"/>
          <w:szCs w:val="20"/>
        </w:rPr>
        <w:lastRenderedPageBreak/>
        <w:t>Manager, Statistical Programming</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dates"/>
          <w:rFonts w:ascii="Arial" w:eastAsia="Arial" w:hAnsi="Arial" w:cs="Arial"/>
          <w:sz w:val="20"/>
          <w:szCs w:val="20"/>
        </w:rPr>
        <w:t>01/2006 to 01/2009</w:t>
      </w:r>
      <w:r>
        <w:rPr>
          <w:rStyle w:val="datesWrapper"/>
          <w:rFonts w:ascii="Arial" w:eastAsia="Arial" w:hAnsi="Arial" w:cs="Arial"/>
          <w:sz w:val="20"/>
          <w:szCs w:val="20"/>
        </w:rPr>
        <w:t xml:space="preserve"> </w:t>
      </w:r>
    </w:p>
    <w:p w14:paraId="487C8983" w14:textId="77777777" w:rsidR="00302F11" w:rsidRDefault="002123F6" w:rsidP="00AF3076">
      <w:pPr>
        <w:pStyle w:val="spanpaddedline"/>
        <w:jc w:val="both"/>
        <w:rPr>
          <w:rFonts w:ascii="Arial" w:eastAsia="Arial" w:hAnsi="Arial" w:cs="Arial"/>
          <w:sz w:val="20"/>
          <w:szCs w:val="20"/>
        </w:rPr>
      </w:pPr>
      <w:r>
        <w:rPr>
          <w:rStyle w:val="spancompanyname"/>
          <w:rFonts w:ascii="Arial" w:eastAsia="Arial" w:hAnsi="Arial" w:cs="Arial"/>
          <w:sz w:val="20"/>
          <w:szCs w:val="20"/>
        </w:rPr>
        <w:t>Pharmion/Celgene Corporation</w:t>
      </w:r>
    </w:p>
    <w:p w14:paraId="487C8984" w14:textId="77777777" w:rsidR="00302F11" w:rsidRDefault="002123F6" w:rsidP="00AF3076">
      <w:pPr>
        <w:pStyle w:val="ulli"/>
        <w:numPr>
          <w:ilvl w:val="0"/>
          <w:numId w:val="12"/>
        </w:numPr>
        <w:ind w:left="640" w:hanging="252"/>
        <w:jc w:val="both"/>
        <w:rPr>
          <w:rStyle w:val="span"/>
          <w:rFonts w:ascii="Arial" w:eastAsia="Arial" w:hAnsi="Arial" w:cs="Arial"/>
          <w:sz w:val="20"/>
          <w:szCs w:val="20"/>
        </w:rPr>
      </w:pPr>
      <w:r>
        <w:rPr>
          <w:rStyle w:val="span"/>
          <w:rFonts w:ascii="Arial" w:eastAsia="Arial" w:hAnsi="Arial" w:cs="Arial"/>
          <w:sz w:val="20"/>
          <w:szCs w:val="20"/>
        </w:rPr>
        <w:t>Directed and oversaw CRO statistical programming deliverables—including analysis datasets, QC plans, and TLG outputs—ensuring compliance with regulatory standards (FDA, EMA) and alignment with submission timelines.</w:t>
      </w:r>
    </w:p>
    <w:p w14:paraId="487C8985" w14:textId="77777777" w:rsidR="00302F11" w:rsidRDefault="002123F6" w:rsidP="00AF3076">
      <w:pPr>
        <w:pStyle w:val="ulli"/>
        <w:numPr>
          <w:ilvl w:val="0"/>
          <w:numId w:val="12"/>
        </w:numPr>
        <w:ind w:left="640" w:hanging="252"/>
        <w:jc w:val="both"/>
        <w:rPr>
          <w:rStyle w:val="span"/>
          <w:rFonts w:ascii="Arial" w:eastAsia="Arial" w:hAnsi="Arial" w:cs="Arial"/>
          <w:sz w:val="20"/>
          <w:szCs w:val="20"/>
        </w:rPr>
      </w:pPr>
      <w:r>
        <w:rPr>
          <w:rStyle w:val="span"/>
          <w:rFonts w:ascii="Arial" w:eastAsia="Arial" w:hAnsi="Arial" w:cs="Arial"/>
          <w:sz w:val="20"/>
          <w:szCs w:val="20"/>
        </w:rPr>
        <w:t>Supervised and mentored a team of 4–6 senior programmers and contingent staff, driving efficiency in database specifications, data transfers, and analysis file development while maintaining high-quality standards.</w:t>
      </w:r>
    </w:p>
    <w:p w14:paraId="487C8986" w14:textId="77777777" w:rsidR="00302F11" w:rsidRDefault="002123F6" w:rsidP="00AF3076">
      <w:pPr>
        <w:pStyle w:val="ulli"/>
        <w:numPr>
          <w:ilvl w:val="0"/>
          <w:numId w:val="12"/>
        </w:numPr>
        <w:ind w:left="640" w:hanging="252"/>
        <w:jc w:val="both"/>
        <w:rPr>
          <w:rStyle w:val="span"/>
          <w:rFonts w:ascii="Arial" w:eastAsia="Arial" w:hAnsi="Arial" w:cs="Arial"/>
          <w:sz w:val="20"/>
          <w:szCs w:val="20"/>
        </w:rPr>
      </w:pPr>
      <w:r>
        <w:rPr>
          <w:rStyle w:val="span"/>
          <w:rFonts w:ascii="Arial" w:eastAsia="Arial" w:hAnsi="Arial" w:cs="Arial"/>
          <w:sz w:val="20"/>
          <w:szCs w:val="20"/>
        </w:rPr>
        <w:t>Provided programming leadership for critical regulatory documents such as Investigator's Brochure, Annual Safety Reports, PSURs, and sNDA/EMEA submissions, strengthening data integrity and supporting successful global drug safety initiatives.</w:t>
      </w:r>
    </w:p>
    <w:p w14:paraId="487C8987" w14:textId="77777777" w:rsidR="00302F11" w:rsidRDefault="002123F6" w:rsidP="00AF3076">
      <w:pPr>
        <w:pStyle w:val="divdocumentsinglecolumn"/>
        <w:tabs>
          <w:tab w:val="right" w:pos="10620"/>
        </w:tabs>
        <w:spacing w:before="60"/>
        <w:jc w:val="both"/>
        <w:rPr>
          <w:rFonts w:ascii="Arial" w:eastAsia="Arial" w:hAnsi="Arial" w:cs="Arial"/>
          <w:sz w:val="20"/>
          <w:szCs w:val="20"/>
        </w:rPr>
      </w:pPr>
      <w:r>
        <w:rPr>
          <w:rStyle w:val="spanjobtitle"/>
          <w:rFonts w:ascii="Arial" w:eastAsia="Arial" w:hAnsi="Arial" w:cs="Arial"/>
          <w:sz w:val="20"/>
          <w:szCs w:val="20"/>
        </w:rPr>
        <w:t>Associate Director, Statistical Programming</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dates"/>
          <w:rFonts w:ascii="Arial" w:eastAsia="Arial" w:hAnsi="Arial" w:cs="Arial"/>
          <w:sz w:val="20"/>
          <w:szCs w:val="20"/>
        </w:rPr>
        <w:t>01/2005 to 12/2005</w:t>
      </w:r>
      <w:r>
        <w:rPr>
          <w:rStyle w:val="datesWrapper"/>
          <w:rFonts w:ascii="Arial" w:eastAsia="Arial" w:hAnsi="Arial" w:cs="Arial"/>
          <w:sz w:val="20"/>
          <w:szCs w:val="20"/>
        </w:rPr>
        <w:t xml:space="preserve"> </w:t>
      </w:r>
    </w:p>
    <w:p w14:paraId="487C8988" w14:textId="77777777" w:rsidR="00302F11" w:rsidRDefault="002123F6" w:rsidP="00AF3076">
      <w:pPr>
        <w:pStyle w:val="spanpaddedline"/>
        <w:jc w:val="both"/>
        <w:rPr>
          <w:rFonts w:ascii="Arial" w:eastAsia="Arial" w:hAnsi="Arial" w:cs="Arial"/>
          <w:sz w:val="20"/>
          <w:szCs w:val="20"/>
        </w:rPr>
      </w:pPr>
      <w:r>
        <w:rPr>
          <w:rStyle w:val="spancompanyname"/>
          <w:rFonts w:ascii="Arial" w:eastAsia="Arial" w:hAnsi="Arial" w:cs="Arial"/>
          <w:sz w:val="20"/>
          <w:szCs w:val="20"/>
        </w:rPr>
        <w:t>Quintiles Transnational (IQVIA)</w:t>
      </w:r>
    </w:p>
    <w:p w14:paraId="487C8989" w14:textId="77777777" w:rsidR="00302F11" w:rsidRDefault="002123F6" w:rsidP="00AF3076">
      <w:pPr>
        <w:pStyle w:val="ulli"/>
        <w:numPr>
          <w:ilvl w:val="0"/>
          <w:numId w:val="13"/>
        </w:numPr>
        <w:ind w:left="640" w:hanging="252"/>
        <w:jc w:val="both"/>
        <w:rPr>
          <w:rStyle w:val="span"/>
          <w:rFonts w:ascii="Arial" w:eastAsia="Arial" w:hAnsi="Arial" w:cs="Arial"/>
          <w:sz w:val="20"/>
          <w:szCs w:val="20"/>
        </w:rPr>
      </w:pPr>
      <w:r>
        <w:rPr>
          <w:rStyle w:val="span"/>
          <w:rFonts w:ascii="Arial" w:eastAsia="Arial" w:hAnsi="Arial" w:cs="Arial"/>
          <w:sz w:val="20"/>
          <w:szCs w:val="20"/>
        </w:rPr>
        <w:t>Directed strategic HR initiatives for the Statistical Programming department, overseeing recruitment, promotions, performance management, and professional development programs that strengthened team capabilities and retention.</w:t>
      </w:r>
    </w:p>
    <w:p w14:paraId="487C898A" w14:textId="77777777" w:rsidR="00302F11" w:rsidRDefault="002123F6" w:rsidP="00AF3076">
      <w:pPr>
        <w:pStyle w:val="ulli"/>
        <w:numPr>
          <w:ilvl w:val="0"/>
          <w:numId w:val="13"/>
        </w:numPr>
        <w:ind w:left="640" w:hanging="252"/>
        <w:jc w:val="both"/>
        <w:rPr>
          <w:rStyle w:val="span"/>
          <w:rFonts w:ascii="Arial" w:eastAsia="Arial" w:hAnsi="Arial" w:cs="Arial"/>
          <w:sz w:val="20"/>
          <w:szCs w:val="20"/>
        </w:rPr>
      </w:pPr>
      <w:r>
        <w:rPr>
          <w:rStyle w:val="span"/>
          <w:rFonts w:ascii="Arial" w:eastAsia="Arial" w:hAnsi="Arial" w:cs="Arial"/>
          <w:sz w:val="20"/>
          <w:szCs w:val="20"/>
        </w:rPr>
        <w:t>Assessed and forecasted staffing needs based on project pipeline, resource utilization, and delivery timelines, ensuring optimal allocation of 7–10 statistical programmers across high-priority projects.</w:t>
      </w:r>
    </w:p>
    <w:p w14:paraId="487C898B" w14:textId="77777777" w:rsidR="00302F11" w:rsidRDefault="002123F6" w:rsidP="00AF3076">
      <w:pPr>
        <w:pStyle w:val="ulli"/>
        <w:numPr>
          <w:ilvl w:val="0"/>
          <w:numId w:val="13"/>
        </w:numPr>
        <w:ind w:left="640" w:hanging="252"/>
        <w:jc w:val="both"/>
        <w:rPr>
          <w:rStyle w:val="span"/>
          <w:rFonts w:ascii="Arial" w:eastAsia="Arial" w:hAnsi="Arial" w:cs="Arial"/>
          <w:sz w:val="20"/>
          <w:szCs w:val="20"/>
        </w:rPr>
      </w:pPr>
      <w:r>
        <w:rPr>
          <w:rStyle w:val="span"/>
          <w:rFonts w:ascii="Arial" w:eastAsia="Arial" w:hAnsi="Arial" w:cs="Arial"/>
          <w:sz w:val="20"/>
          <w:szCs w:val="20"/>
        </w:rPr>
        <w:t>Supervised and mentored a diverse team of entry-level programmers to senior technical advisors, fostering problem-solving skills, career progression, and sustained engagement to drive departmental performance.</w:t>
      </w:r>
    </w:p>
    <w:p w14:paraId="487C898C" w14:textId="6B25F9D0" w:rsidR="00302F11" w:rsidRDefault="002123F6" w:rsidP="00AF3076">
      <w:pPr>
        <w:pStyle w:val="divdocumentsinglecolumn"/>
        <w:tabs>
          <w:tab w:val="right" w:pos="10620"/>
        </w:tabs>
        <w:spacing w:before="60"/>
        <w:jc w:val="both"/>
        <w:rPr>
          <w:rFonts w:ascii="Arial" w:eastAsia="Arial" w:hAnsi="Arial" w:cs="Arial"/>
          <w:sz w:val="20"/>
          <w:szCs w:val="20"/>
        </w:rPr>
      </w:pPr>
      <w:r>
        <w:rPr>
          <w:rStyle w:val="spanjobtitle"/>
          <w:rFonts w:ascii="Arial" w:eastAsia="Arial" w:hAnsi="Arial" w:cs="Arial"/>
          <w:sz w:val="20"/>
          <w:szCs w:val="20"/>
        </w:rPr>
        <w:t>Manager, Statistical Programming</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dates"/>
          <w:rFonts w:ascii="Arial" w:eastAsia="Arial" w:hAnsi="Arial" w:cs="Arial"/>
          <w:sz w:val="20"/>
          <w:szCs w:val="20"/>
        </w:rPr>
        <w:t xml:space="preserve">01/2002 to </w:t>
      </w:r>
      <w:r w:rsidR="004676D4">
        <w:rPr>
          <w:rStyle w:val="spanjobdates"/>
          <w:rFonts w:ascii="Arial" w:eastAsia="Arial" w:hAnsi="Arial" w:cs="Arial"/>
          <w:sz w:val="20"/>
          <w:szCs w:val="20"/>
        </w:rPr>
        <w:t>09</w:t>
      </w:r>
      <w:r>
        <w:rPr>
          <w:rStyle w:val="spanjobdates"/>
          <w:rFonts w:ascii="Arial" w:eastAsia="Arial" w:hAnsi="Arial" w:cs="Arial"/>
          <w:sz w:val="20"/>
          <w:szCs w:val="20"/>
        </w:rPr>
        <w:t>/2005</w:t>
      </w:r>
      <w:r>
        <w:rPr>
          <w:rStyle w:val="datesWrapper"/>
          <w:rFonts w:ascii="Arial" w:eastAsia="Arial" w:hAnsi="Arial" w:cs="Arial"/>
          <w:sz w:val="20"/>
          <w:szCs w:val="20"/>
        </w:rPr>
        <w:t xml:space="preserve"> </w:t>
      </w:r>
    </w:p>
    <w:p w14:paraId="487C898D" w14:textId="77777777" w:rsidR="00302F11" w:rsidRDefault="002123F6" w:rsidP="00AF3076">
      <w:pPr>
        <w:pStyle w:val="spanpaddedline"/>
        <w:jc w:val="both"/>
        <w:rPr>
          <w:rFonts w:ascii="Arial" w:eastAsia="Arial" w:hAnsi="Arial" w:cs="Arial"/>
          <w:sz w:val="20"/>
          <w:szCs w:val="20"/>
        </w:rPr>
      </w:pPr>
      <w:r>
        <w:rPr>
          <w:rStyle w:val="spancompanyname"/>
          <w:rFonts w:ascii="Arial" w:eastAsia="Arial" w:hAnsi="Arial" w:cs="Arial"/>
          <w:sz w:val="20"/>
          <w:szCs w:val="20"/>
        </w:rPr>
        <w:t>Quintiles Transnational (IQVIA)</w:t>
      </w:r>
    </w:p>
    <w:p w14:paraId="487C898E" w14:textId="77777777" w:rsidR="00302F11" w:rsidRDefault="002123F6" w:rsidP="00AF3076">
      <w:pPr>
        <w:pStyle w:val="ulli"/>
        <w:numPr>
          <w:ilvl w:val="0"/>
          <w:numId w:val="14"/>
        </w:numPr>
        <w:ind w:left="640" w:hanging="252"/>
        <w:jc w:val="both"/>
        <w:rPr>
          <w:rStyle w:val="span"/>
          <w:rFonts w:ascii="Arial" w:eastAsia="Arial" w:hAnsi="Arial" w:cs="Arial"/>
          <w:sz w:val="20"/>
          <w:szCs w:val="20"/>
        </w:rPr>
      </w:pPr>
      <w:r>
        <w:rPr>
          <w:rStyle w:val="span"/>
          <w:rFonts w:ascii="Arial" w:eastAsia="Arial" w:hAnsi="Arial" w:cs="Arial"/>
          <w:sz w:val="20"/>
          <w:szCs w:val="20"/>
        </w:rPr>
        <w:t>Directed statistical programming activities for multiple complex clinical studies, ensuring timely delivery of high-quality datasets, tables, and listings in compliance with regulatory and organizational standards.</w:t>
      </w:r>
    </w:p>
    <w:p w14:paraId="487C898F" w14:textId="721E595C" w:rsidR="00302F11" w:rsidRDefault="002123F6" w:rsidP="00AF3076">
      <w:pPr>
        <w:pStyle w:val="ulli"/>
        <w:numPr>
          <w:ilvl w:val="0"/>
          <w:numId w:val="14"/>
        </w:numPr>
        <w:ind w:left="640" w:hanging="252"/>
        <w:jc w:val="both"/>
        <w:rPr>
          <w:rStyle w:val="span"/>
          <w:rFonts w:ascii="Arial" w:eastAsia="Arial" w:hAnsi="Arial" w:cs="Arial"/>
          <w:sz w:val="20"/>
          <w:szCs w:val="20"/>
        </w:rPr>
      </w:pPr>
      <w:r>
        <w:rPr>
          <w:rStyle w:val="span"/>
          <w:rFonts w:ascii="Arial" w:eastAsia="Arial" w:hAnsi="Arial" w:cs="Arial"/>
          <w:sz w:val="20"/>
          <w:szCs w:val="20"/>
        </w:rPr>
        <w:t>Led and mentored a team of 4–7 statistical programmers and contingent staff, fostering skill development, collaboration, and innovative problem-solving to enhance departmental performance.</w:t>
      </w:r>
    </w:p>
    <w:p w14:paraId="487C8990" w14:textId="77777777" w:rsidR="00302F11" w:rsidRDefault="002123F6" w:rsidP="00AF3076">
      <w:pPr>
        <w:pStyle w:val="ulli"/>
        <w:numPr>
          <w:ilvl w:val="0"/>
          <w:numId w:val="14"/>
        </w:numPr>
        <w:ind w:left="640" w:hanging="252"/>
        <w:jc w:val="both"/>
        <w:rPr>
          <w:rStyle w:val="span"/>
          <w:rFonts w:ascii="Arial" w:eastAsia="Arial" w:hAnsi="Arial" w:cs="Arial"/>
          <w:sz w:val="20"/>
          <w:szCs w:val="20"/>
        </w:rPr>
      </w:pPr>
      <w:r>
        <w:rPr>
          <w:rStyle w:val="span"/>
          <w:rFonts w:ascii="Arial" w:eastAsia="Arial" w:hAnsi="Arial" w:cs="Arial"/>
          <w:sz w:val="20"/>
          <w:szCs w:val="20"/>
        </w:rPr>
        <w:t>Partnered with cross-functional project teams to develop and implement efficient programming solutions, optimizing resource allocation and meeting critical project timelines.</w:t>
      </w:r>
    </w:p>
    <w:p w14:paraId="487C8991" w14:textId="73BACA54" w:rsidR="00302F11" w:rsidRDefault="002123F6" w:rsidP="00AF3076">
      <w:pPr>
        <w:pStyle w:val="divdocumentsinglecolumn"/>
        <w:tabs>
          <w:tab w:val="right" w:pos="10620"/>
        </w:tabs>
        <w:spacing w:before="60"/>
        <w:jc w:val="both"/>
        <w:rPr>
          <w:rFonts w:ascii="Arial" w:eastAsia="Arial" w:hAnsi="Arial" w:cs="Arial"/>
          <w:sz w:val="20"/>
          <w:szCs w:val="20"/>
        </w:rPr>
      </w:pPr>
      <w:r>
        <w:rPr>
          <w:rStyle w:val="spanjobtitle"/>
          <w:rFonts w:ascii="Arial" w:eastAsia="Arial" w:hAnsi="Arial" w:cs="Arial"/>
          <w:sz w:val="20"/>
          <w:szCs w:val="20"/>
        </w:rPr>
        <w:t>Senior Analyst</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dates"/>
          <w:rFonts w:ascii="Arial" w:eastAsia="Arial" w:hAnsi="Arial" w:cs="Arial"/>
          <w:sz w:val="20"/>
          <w:szCs w:val="20"/>
        </w:rPr>
        <w:t>01/2001 to 12/200</w:t>
      </w:r>
      <w:r w:rsidR="003E04F2">
        <w:rPr>
          <w:rStyle w:val="spanjobdates"/>
          <w:rFonts w:ascii="Arial" w:eastAsia="Arial" w:hAnsi="Arial" w:cs="Arial"/>
          <w:sz w:val="20"/>
          <w:szCs w:val="20"/>
        </w:rPr>
        <w:t>1</w:t>
      </w:r>
      <w:r>
        <w:rPr>
          <w:rStyle w:val="datesWrapper"/>
          <w:rFonts w:ascii="Arial" w:eastAsia="Arial" w:hAnsi="Arial" w:cs="Arial"/>
          <w:sz w:val="20"/>
          <w:szCs w:val="20"/>
        </w:rPr>
        <w:t xml:space="preserve"> </w:t>
      </w:r>
    </w:p>
    <w:p w14:paraId="487C8992" w14:textId="77777777" w:rsidR="00302F11" w:rsidRDefault="002123F6" w:rsidP="00AF3076">
      <w:pPr>
        <w:pStyle w:val="spanpaddedline"/>
        <w:jc w:val="both"/>
        <w:rPr>
          <w:rFonts w:ascii="Arial" w:eastAsia="Arial" w:hAnsi="Arial" w:cs="Arial"/>
          <w:sz w:val="20"/>
          <w:szCs w:val="20"/>
        </w:rPr>
      </w:pPr>
      <w:r>
        <w:rPr>
          <w:rStyle w:val="spancompanyname"/>
          <w:rFonts w:ascii="Arial" w:eastAsia="Arial" w:hAnsi="Arial" w:cs="Arial"/>
          <w:sz w:val="20"/>
          <w:szCs w:val="20"/>
        </w:rPr>
        <w:t>Quintiles Transnational (IQVIA)</w:t>
      </w:r>
    </w:p>
    <w:p w14:paraId="487C8993" w14:textId="77777777" w:rsidR="00302F11" w:rsidRDefault="002123F6" w:rsidP="00AF3076">
      <w:pPr>
        <w:pStyle w:val="ulli"/>
        <w:numPr>
          <w:ilvl w:val="0"/>
          <w:numId w:val="15"/>
        </w:numPr>
        <w:ind w:left="640" w:hanging="252"/>
        <w:jc w:val="both"/>
        <w:rPr>
          <w:rStyle w:val="span"/>
          <w:rFonts w:ascii="Arial" w:eastAsia="Arial" w:hAnsi="Arial" w:cs="Arial"/>
          <w:sz w:val="20"/>
          <w:szCs w:val="20"/>
        </w:rPr>
      </w:pPr>
      <w:r>
        <w:rPr>
          <w:rStyle w:val="span"/>
          <w:rFonts w:ascii="Arial" w:eastAsia="Arial" w:hAnsi="Arial" w:cs="Arial"/>
          <w:sz w:val="20"/>
          <w:szCs w:val="20"/>
        </w:rPr>
        <w:t>Spearheaded cross-functional projects as project manager and technical liaison, ensuring seamless collaboration across departments and delivering client proposals, presentations, and budget reviews with 100% on-time completion.</w:t>
      </w:r>
    </w:p>
    <w:p w14:paraId="487C8994" w14:textId="77777777" w:rsidR="00302F11" w:rsidRDefault="002123F6" w:rsidP="00AF3076">
      <w:pPr>
        <w:pStyle w:val="ulli"/>
        <w:numPr>
          <w:ilvl w:val="0"/>
          <w:numId w:val="15"/>
        </w:numPr>
        <w:ind w:left="640" w:hanging="252"/>
        <w:jc w:val="both"/>
        <w:rPr>
          <w:rStyle w:val="span"/>
          <w:rFonts w:ascii="Arial" w:eastAsia="Arial" w:hAnsi="Arial" w:cs="Arial"/>
          <w:sz w:val="20"/>
          <w:szCs w:val="20"/>
        </w:rPr>
      </w:pPr>
      <w:r>
        <w:rPr>
          <w:rStyle w:val="span"/>
          <w:rFonts w:ascii="Arial" w:eastAsia="Arial" w:hAnsi="Arial" w:cs="Arial"/>
          <w:sz w:val="20"/>
          <w:szCs w:val="20"/>
        </w:rPr>
        <w:t>Planned, coordinated, and executed advanced statistical programming tasks for complex clinical studies, streamlining workflows and improving data accuracy by 20%.</w:t>
      </w:r>
    </w:p>
    <w:p w14:paraId="487C8995" w14:textId="77777777" w:rsidR="00302F11" w:rsidRDefault="002123F6" w:rsidP="00AF3076">
      <w:pPr>
        <w:pStyle w:val="ulli"/>
        <w:numPr>
          <w:ilvl w:val="0"/>
          <w:numId w:val="15"/>
        </w:numPr>
        <w:ind w:left="640" w:hanging="252"/>
        <w:jc w:val="both"/>
        <w:rPr>
          <w:rStyle w:val="span"/>
          <w:rFonts w:ascii="Arial" w:eastAsia="Arial" w:hAnsi="Arial" w:cs="Arial"/>
          <w:sz w:val="20"/>
          <w:szCs w:val="20"/>
        </w:rPr>
      </w:pPr>
      <w:r>
        <w:rPr>
          <w:rStyle w:val="span"/>
          <w:rFonts w:ascii="Arial" w:eastAsia="Arial" w:hAnsi="Arial" w:cs="Arial"/>
          <w:sz w:val="20"/>
          <w:szCs w:val="20"/>
        </w:rPr>
        <w:t>Designed and implemented integrated databases consolidating multi-trial clinical data for single drug projects, enhancing accessibility and supporting faster regulatory submissions.</w:t>
      </w:r>
    </w:p>
    <w:p w14:paraId="487C8996" w14:textId="77777777" w:rsidR="00302F11" w:rsidRDefault="002123F6" w:rsidP="00AF3076">
      <w:pPr>
        <w:pStyle w:val="divdocumentsinglecolumn"/>
        <w:tabs>
          <w:tab w:val="right" w:pos="10620"/>
        </w:tabs>
        <w:spacing w:before="60"/>
        <w:jc w:val="both"/>
        <w:rPr>
          <w:rFonts w:ascii="Arial" w:eastAsia="Arial" w:hAnsi="Arial" w:cs="Arial"/>
          <w:sz w:val="20"/>
          <w:szCs w:val="20"/>
        </w:rPr>
      </w:pPr>
      <w:r>
        <w:rPr>
          <w:rStyle w:val="spanjobtitle"/>
          <w:rFonts w:ascii="Arial" w:eastAsia="Arial" w:hAnsi="Arial" w:cs="Arial"/>
          <w:sz w:val="20"/>
          <w:szCs w:val="20"/>
        </w:rPr>
        <w:t>Statistical Programming Consultant</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dates"/>
          <w:rFonts w:ascii="Arial" w:eastAsia="Arial" w:hAnsi="Arial" w:cs="Arial"/>
          <w:sz w:val="20"/>
          <w:szCs w:val="20"/>
        </w:rPr>
        <w:t>01/1994 to 12/2001</w:t>
      </w:r>
      <w:r>
        <w:rPr>
          <w:rStyle w:val="datesWrapper"/>
          <w:rFonts w:ascii="Arial" w:eastAsia="Arial" w:hAnsi="Arial" w:cs="Arial"/>
          <w:sz w:val="20"/>
          <w:szCs w:val="20"/>
        </w:rPr>
        <w:t xml:space="preserve"> </w:t>
      </w:r>
    </w:p>
    <w:p w14:paraId="487C8997" w14:textId="77777777" w:rsidR="00302F11" w:rsidRDefault="002123F6" w:rsidP="00AF3076">
      <w:pPr>
        <w:pStyle w:val="spanpaddedline"/>
        <w:jc w:val="both"/>
        <w:rPr>
          <w:rFonts w:ascii="Arial" w:eastAsia="Arial" w:hAnsi="Arial" w:cs="Arial"/>
          <w:sz w:val="20"/>
          <w:szCs w:val="20"/>
        </w:rPr>
      </w:pPr>
      <w:r>
        <w:rPr>
          <w:rStyle w:val="spancompanyname"/>
          <w:rFonts w:ascii="Arial" w:eastAsia="Arial" w:hAnsi="Arial" w:cs="Arial"/>
          <w:sz w:val="20"/>
          <w:szCs w:val="20"/>
        </w:rPr>
        <w:t>Chastain Research Group</w:t>
      </w:r>
    </w:p>
    <w:p w14:paraId="487C8998" w14:textId="77777777" w:rsidR="00302F11" w:rsidRDefault="002123F6" w:rsidP="00AF3076">
      <w:pPr>
        <w:pStyle w:val="ulli"/>
        <w:numPr>
          <w:ilvl w:val="0"/>
          <w:numId w:val="16"/>
        </w:numPr>
        <w:ind w:left="640" w:hanging="252"/>
        <w:jc w:val="both"/>
        <w:rPr>
          <w:rStyle w:val="span"/>
          <w:rFonts w:ascii="Arial" w:eastAsia="Arial" w:hAnsi="Arial" w:cs="Arial"/>
          <w:sz w:val="20"/>
          <w:szCs w:val="20"/>
        </w:rPr>
      </w:pPr>
      <w:r>
        <w:rPr>
          <w:rStyle w:val="span"/>
          <w:rFonts w:ascii="Arial" w:eastAsia="Arial" w:hAnsi="Arial" w:cs="Arial"/>
          <w:sz w:val="20"/>
          <w:szCs w:val="20"/>
        </w:rPr>
        <w:t>Designed, developed, and validated SAS/SQL programs to support clinical trial data analysis, ensuring compliance with CDISC standards (SDTM, ADaM) and FDA/EMA regulatory requirements.</w:t>
      </w:r>
    </w:p>
    <w:p w14:paraId="487C8999" w14:textId="77777777" w:rsidR="00302F11" w:rsidRDefault="002123F6" w:rsidP="00AF3076">
      <w:pPr>
        <w:pStyle w:val="ulli"/>
        <w:numPr>
          <w:ilvl w:val="0"/>
          <w:numId w:val="16"/>
        </w:numPr>
        <w:ind w:left="640" w:hanging="252"/>
        <w:jc w:val="both"/>
        <w:rPr>
          <w:rStyle w:val="span"/>
          <w:rFonts w:ascii="Arial" w:eastAsia="Arial" w:hAnsi="Arial" w:cs="Arial"/>
          <w:sz w:val="20"/>
          <w:szCs w:val="20"/>
        </w:rPr>
      </w:pPr>
      <w:r>
        <w:rPr>
          <w:rStyle w:val="span"/>
          <w:rFonts w:ascii="Arial" w:eastAsia="Arial" w:hAnsi="Arial" w:cs="Arial"/>
          <w:sz w:val="20"/>
          <w:szCs w:val="20"/>
        </w:rPr>
        <w:t>Collaborated with biostatisticians and data management teams to generate statistical outputs, including tables, listings, and figures, reducing programming turnaround time by 20%.</w:t>
      </w:r>
    </w:p>
    <w:p w14:paraId="487C899A" w14:textId="77777777" w:rsidR="00302F11" w:rsidRDefault="002123F6" w:rsidP="00AF3076">
      <w:pPr>
        <w:pStyle w:val="ulli"/>
        <w:numPr>
          <w:ilvl w:val="0"/>
          <w:numId w:val="16"/>
        </w:numPr>
        <w:ind w:left="640" w:hanging="252"/>
        <w:jc w:val="both"/>
        <w:rPr>
          <w:rStyle w:val="span"/>
          <w:rFonts w:ascii="Arial" w:eastAsia="Arial" w:hAnsi="Arial" w:cs="Arial"/>
          <w:sz w:val="20"/>
          <w:szCs w:val="20"/>
        </w:rPr>
      </w:pPr>
      <w:r>
        <w:rPr>
          <w:rStyle w:val="span"/>
          <w:rFonts w:ascii="Arial" w:eastAsia="Arial" w:hAnsi="Arial" w:cs="Arial"/>
          <w:sz w:val="20"/>
          <w:szCs w:val="20"/>
        </w:rPr>
        <w:t>Conducted quality control (QC) and peer review of statistical programs, identifying and resolving data inconsistencies to improve accuracy and reliability of final study deliverables.</w:t>
      </w:r>
    </w:p>
    <w:p w14:paraId="487C899B" w14:textId="77777777" w:rsidR="00302F11" w:rsidRDefault="002123F6" w:rsidP="00AF3076">
      <w:pPr>
        <w:pStyle w:val="divdocumentsinglecolumn"/>
        <w:tabs>
          <w:tab w:val="right" w:pos="10620"/>
        </w:tabs>
        <w:spacing w:before="60"/>
        <w:jc w:val="both"/>
        <w:rPr>
          <w:rFonts w:ascii="Arial" w:eastAsia="Arial" w:hAnsi="Arial" w:cs="Arial"/>
          <w:sz w:val="20"/>
          <w:szCs w:val="20"/>
        </w:rPr>
      </w:pPr>
      <w:r>
        <w:rPr>
          <w:rStyle w:val="spanjobtitle"/>
          <w:rFonts w:ascii="Arial" w:eastAsia="Arial" w:hAnsi="Arial" w:cs="Arial"/>
          <w:sz w:val="20"/>
          <w:szCs w:val="20"/>
        </w:rPr>
        <w:t>Data Analyst</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dates"/>
          <w:rFonts w:ascii="Arial" w:eastAsia="Arial" w:hAnsi="Arial" w:cs="Arial"/>
          <w:sz w:val="20"/>
          <w:szCs w:val="20"/>
        </w:rPr>
        <w:t>01/1992 to 12/1994</w:t>
      </w:r>
      <w:r>
        <w:rPr>
          <w:rStyle w:val="datesWrapper"/>
          <w:rFonts w:ascii="Arial" w:eastAsia="Arial" w:hAnsi="Arial" w:cs="Arial"/>
          <w:sz w:val="20"/>
          <w:szCs w:val="20"/>
        </w:rPr>
        <w:t xml:space="preserve"> </w:t>
      </w:r>
    </w:p>
    <w:p w14:paraId="487C899C" w14:textId="77777777" w:rsidR="00302F11" w:rsidRDefault="002123F6" w:rsidP="00AF3076">
      <w:pPr>
        <w:pStyle w:val="spanpaddedline"/>
        <w:jc w:val="both"/>
        <w:rPr>
          <w:rFonts w:ascii="Arial" w:eastAsia="Arial" w:hAnsi="Arial" w:cs="Arial"/>
          <w:sz w:val="20"/>
          <w:szCs w:val="20"/>
        </w:rPr>
      </w:pPr>
      <w:r>
        <w:rPr>
          <w:rStyle w:val="spancompanyname"/>
          <w:rFonts w:ascii="Arial" w:eastAsia="Arial" w:hAnsi="Arial" w:cs="Arial"/>
          <w:sz w:val="20"/>
          <w:szCs w:val="20"/>
        </w:rPr>
        <w:t>Stanford University Medical Center</w:t>
      </w:r>
    </w:p>
    <w:p w14:paraId="487C899D" w14:textId="77777777" w:rsidR="00302F11" w:rsidRDefault="002123F6" w:rsidP="00AF3076">
      <w:pPr>
        <w:pStyle w:val="ulli"/>
        <w:numPr>
          <w:ilvl w:val="0"/>
          <w:numId w:val="17"/>
        </w:numPr>
        <w:ind w:left="640" w:hanging="252"/>
        <w:jc w:val="both"/>
        <w:rPr>
          <w:rStyle w:val="span"/>
          <w:rFonts w:ascii="Arial" w:eastAsia="Arial" w:hAnsi="Arial" w:cs="Arial"/>
          <w:sz w:val="20"/>
          <w:szCs w:val="20"/>
        </w:rPr>
      </w:pPr>
      <w:r>
        <w:rPr>
          <w:rStyle w:val="span"/>
          <w:rFonts w:ascii="Arial" w:eastAsia="Arial" w:hAnsi="Arial" w:cs="Arial"/>
          <w:sz w:val="20"/>
          <w:szCs w:val="20"/>
        </w:rPr>
        <w:t>Developed and executed SAS programming solutions to support data management and statistical analyses for Phase II Oncology clinical trials, ensuring accuracy and compliance with regulatory standards.</w:t>
      </w:r>
    </w:p>
    <w:p w14:paraId="487C899E" w14:textId="77777777" w:rsidR="00302F11" w:rsidRDefault="002123F6" w:rsidP="00AF3076">
      <w:pPr>
        <w:pStyle w:val="ulli"/>
        <w:numPr>
          <w:ilvl w:val="0"/>
          <w:numId w:val="17"/>
        </w:numPr>
        <w:ind w:left="640" w:hanging="252"/>
        <w:jc w:val="both"/>
        <w:rPr>
          <w:rStyle w:val="span"/>
          <w:rFonts w:ascii="Arial" w:eastAsia="Arial" w:hAnsi="Arial" w:cs="Arial"/>
          <w:sz w:val="20"/>
          <w:szCs w:val="20"/>
        </w:rPr>
      </w:pPr>
      <w:r>
        <w:rPr>
          <w:rStyle w:val="span"/>
          <w:rFonts w:ascii="Arial" w:eastAsia="Arial" w:hAnsi="Arial" w:cs="Arial"/>
          <w:sz w:val="20"/>
          <w:szCs w:val="20"/>
        </w:rPr>
        <w:t>Conducted advanced statistical analyses for AIDS-related research projects, delivering actionable insights that supported publication of study findings and investigator decision-making.</w:t>
      </w:r>
    </w:p>
    <w:p w14:paraId="487C899F" w14:textId="77777777" w:rsidR="00302F11" w:rsidRDefault="002123F6" w:rsidP="00AF3076">
      <w:pPr>
        <w:pStyle w:val="ulli"/>
        <w:numPr>
          <w:ilvl w:val="0"/>
          <w:numId w:val="17"/>
        </w:numPr>
        <w:ind w:left="640" w:hanging="252"/>
        <w:jc w:val="both"/>
        <w:rPr>
          <w:rStyle w:val="span"/>
          <w:rFonts w:ascii="Arial" w:eastAsia="Arial" w:hAnsi="Arial" w:cs="Arial"/>
          <w:sz w:val="20"/>
          <w:szCs w:val="20"/>
        </w:rPr>
      </w:pPr>
      <w:r>
        <w:rPr>
          <w:rStyle w:val="span"/>
          <w:rFonts w:ascii="Arial" w:eastAsia="Arial" w:hAnsi="Arial" w:cs="Arial"/>
          <w:sz w:val="20"/>
          <w:szCs w:val="20"/>
        </w:rPr>
        <w:t>Advised investigators on data collection methodologies, data integrity, and quality assurance practices, resulting in improved accuracy and reliability of research datasets.</w:t>
      </w:r>
    </w:p>
    <w:p w14:paraId="5C71534C" w14:textId="77777777" w:rsidR="000C0249" w:rsidRDefault="000C0249" w:rsidP="000C0249">
      <w:pPr>
        <w:pStyle w:val="ulli"/>
        <w:rPr>
          <w:rStyle w:val="span"/>
          <w:rFonts w:ascii="Arial" w:eastAsia="Arial" w:hAnsi="Arial" w:cs="Arial"/>
          <w:sz w:val="20"/>
          <w:szCs w:val="20"/>
        </w:rPr>
      </w:pPr>
    </w:p>
    <w:p w14:paraId="38A5BCAA" w14:textId="77777777" w:rsidR="000C0249" w:rsidRDefault="000C0249" w:rsidP="000C0249">
      <w:pPr>
        <w:pStyle w:val="ulli"/>
        <w:rPr>
          <w:rStyle w:val="span"/>
          <w:rFonts w:ascii="Arial" w:eastAsia="Arial" w:hAnsi="Arial" w:cs="Arial"/>
          <w:sz w:val="20"/>
          <w:szCs w:val="20"/>
        </w:rPr>
      </w:pPr>
    </w:p>
    <w:p w14:paraId="487C89A5" w14:textId="77777777" w:rsidR="00302F11" w:rsidRDefault="002123F6">
      <w:pPr>
        <w:pStyle w:val="divdocumentdivsectiontitle"/>
        <w:spacing w:before="160" w:after="40"/>
        <w:jc w:val="center"/>
        <w:rPr>
          <w:rFonts w:ascii="Arial" w:eastAsia="Arial" w:hAnsi="Arial" w:cs="Arial"/>
          <w:b/>
          <w:bCs/>
        </w:rPr>
      </w:pPr>
      <w:r>
        <w:rPr>
          <w:rFonts w:ascii="Arial" w:eastAsia="Arial" w:hAnsi="Arial" w:cs="Arial"/>
          <w:b/>
          <w:bCs/>
        </w:rPr>
        <w:t>Education</w:t>
      </w:r>
    </w:p>
    <w:p w14:paraId="487C89A6" w14:textId="09671A45" w:rsidR="00302F11" w:rsidRDefault="002123F6">
      <w:pPr>
        <w:pStyle w:val="divdocumentsinglecolumn"/>
        <w:tabs>
          <w:tab w:val="right" w:pos="10620"/>
        </w:tabs>
        <w:rPr>
          <w:rFonts w:ascii="Arial" w:eastAsia="Arial" w:hAnsi="Arial" w:cs="Arial"/>
          <w:sz w:val="20"/>
          <w:szCs w:val="20"/>
        </w:rPr>
      </w:pPr>
      <w:r>
        <w:rPr>
          <w:rStyle w:val="spandegree"/>
          <w:rFonts w:ascii="Arial" w:eastAsia="Arial" w:hAnsi="Arial" w:cs="Arial"/>
          <w:sz w:val="20"/>
          <w:szCs w:val="20"/>
        </w:rPr>
        <w:t>B.S.</w:t>
      </w:r>
      <w:r>
        <w:rPr>
          <w:rStyle w:val="span"/>
          <w:rFonts w:ascii="Arial" w:eastAsia="Arial" w:hAnsi="Arial" w:cs="Arial"/>
          <w:sz w:val="20"/>
          <w:szCs w:val="20"/>
        </w:rPr>
        <w:t xml:space="preserve">: </w:t>
      </w:r>
      <w:r>
        <w:rPr>
          <w:rStyle w:val="spanprogramline"/>
          <w:rFonts w:ascii="Arial" w:eastAsia="Arial" w:hAnsi="Arial" w:cs="Arial"/>
          <w:sz w:val="20"/>
          <w:szCs w:val="20"/>
        </w:rPr>
        <w:t>Statistics</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t xml:space="preserve"> </w:t>
      </w:r>
    </w:p>
    <w:p w14:paraId="2019879E" w14:textId="77777777" w:rsidR="003B66A6" w:rsidRDefault="002123F6">
      <w:pPr>
        <w:pStyle w:val="spanpaddedline"/>
        <w:tabs>
          <w:tab w:val="right" w:pos="10620"/>
        </w:tabs>
        <w:rPr>
          <w:rStyle w:val="spanjoblocation"/>
          <w:rFonts w:ascii="Arial" w:eastAsia="Arial" w:hAnsi="Arial" w:cs="Arial"/>
          <w:b w:val="0"/>
          <w:bCs w:val="0"/>
          <w:sz w:val="20"/>
          <w:szCs w:val="20"/>
        </w:rPr>
      </w:pPr>
      <w:r>
        <w:rPr>
          <w:rStyle w:val="spancompanyname"/>
          <w:rFonts w:ascii="Arial" w:eastAsia="Arial" w:hAnsi="Arial" w:cs="Arial"/>
          <w:b w:val="0"/>
          <w:bCs w:val="0"/>
          <w:sz w:val="20"/>
          <w:szCs w:val="20"/>
        </w:rPr>
        <w:t>California Polytechnic State University</w:t>
      </w:r>
      <w:r>
        <w:rPr>
          <w:rFonts w:ascii="Arial" w:eastAsia="Arial" w:hAnsi="Arial" w:cs="Arial"/>
          <w:sz w:val="20"/>
          <w:szCs w:val="20"/>
        </w:rPr>
        <w:t xml:space="preserve"> </w:t>
      </w:r>
      <w:r>
        <w:rPr>
          <w:rStyle w:val="datesWrapper"/>
          <w:rFonts w:ascii="Arial" w:eastAsia="Arial" w:hAnsi="Arial" w:cs="Arial"/>
          <w:sz w:val="20"/>
          <w:szCs w:val="20"/>
        </w:rPr>
        <w:tab/>
        <w:t xml:space="preserve"> </w:t>
      </w:r>
      <w:r>
        <w:rPr>
          <w:rStyle w:val="spanjoblocation"/>
          <w:rFonts w:ascii="Arial" w:eastAsia="Arial" w:hAnsi="Arial" w:cs="Arial"/>
          <w:b w:val="0"/>
          <w:bCs w:val="0"/>
          <w:sz w:val="20"/>
          <w:szCs w:val="20"/>
        </w:rPr>
        <w:t>San Luis Obispo</w:t>
      </w:r>
      <w:r>
        <w:rPr>
          <w:rStyle w:val="span"/>
          <w:rFonts w:ascii="Arial" w:eastAsia="Arial" w:hAnsi="Arial" w:cs="Arial"/>
          <w:sz w:val="20"/>
          <w:szCs w:val="20"/>
        </w:rPr>
        <w:t xml:space="preserve">, </w:t>
      </w:r>
      <w:r>
        <w:rPr>
          <w:rStyle w:val="spanjoblocation"/>
          <w:rFonts w:ascii="Arial" w:eastAsia="Arial" w:hAnsi="Arial" w:cs="Arial"/>
          <w:b w:val="0"/>
          <w:bCs w:val="0"/>
          <w:sz w:val="20"/>
          <w:szCs w:val="20"/>
        </w:rPr>
        <w:t>California</w:t>
      </w:r>
    </w:p>
    <w:p w14:paraId="26F318AA" w14:textId="77777777" w:rsidR="003B66A6" w:rsidRDefault="003B66A6">
      <w:pPr>
        <w:pStyle w:val="spanpaddedline"/>
        <w:tabs>
          <w:tab w:val="right" w:pos="10620"/>
        </w:tabs>
        <w:rPr>
          <w:rStyle w:val="spanjoblocation"/>
          <w:rFonts w:ascii="Arial" w:eastAsia="Arial" w:hAnsi="Arial" w:cs="Arial"/>
          <w:b w:val="0"/>
          <w:bCs w:val="0"/>
          <w:sz w:val="20"/>
          <w:szCs w:val="20"/>
        </w:rPr>
      </w:pPr>
    </w:p>
    <w:p w14:paraId="5705FCC3" w14:textId="77777777" w:rsidR="003B66A6" w:rsidRDefault="003B66A6" w:rsidP="003B66A6">
      <w:pPr>
        <w:pStyle w:val="p"/>
        <w:rPr>
          <w:rFonts w:ascii="Arial" w:eastAsia="Arial" w:hAnsi="Arial" w:cs="Arial"/>
          <w:sz w:val="20"/>
          <w:szCs w:val="20"/>
        </w:rPr>
      </w:pPr>
    </w:p>
    <w:p w14:paraId="1BBE97DD" w14:textId="77777777" w:rsidR="003B66A6" w:rsidRDefault="003B66A6" w:rsidP="003B66A6">
      <w:pPr>
        <w:pStyle w:val="divdocumentdivsectiontitle"/>
        <w:spacing w:before="160" w:after="40"/>
        <w:jc w:val="center"/>
        <w:rPr>
          <w:rFonts w:ascii="Arial" w:eastAsia="Arial" w:hAnsi="Arial" w:cs="Arial"/>
          <w:b/>
          <w:bCs/>
        </w:rPr>
      </w:pPr>
      <w:r>
        <w:rPr>
          <w:rFonts w:ascii="Arial" w:eastAsia="Arial" w:hAnsi="Arial" w:cs="Arial"/>
          <w:b/>
          <w:bCs/>
        </w:rPr>
        <w:t>Tools/Skills</w:t>
      </w:r>
    </w:p>
    <w:tbl>
      <w:tblPr>
        <w:tblStyle w:val="divdocumenttable"/>
        <w:tblW w:w="0" w:type="auto"/>
        <w:tblLayout w:type="fixed"/>
        <w:tblCellMar>
          <w:left w:w="0" w:type="dxa"/>
          <w:right w:w="0" w:type="dxa"/>
        </w:tblCellMar>
        <w:tblLook w:val="05E0" w:firstRow="1" w:lastRow="1" w:firstColumn="1" w:lastColumn="1" w:noHBand="0" w:noVBand="1"/>
      </w:tblPr>
      <w:tblGrid>
        <w:gridCol w:w="5320"/>
        <w:gridCol w:w="5320"/>
      </w:tblGrid>
      <w:tr w:rsidR="003B66A6" w14:paraId="5FE69D38" w14:textId="77777777" w:rsidTr="00897C32">
        <w:tc>
          <w:tcPr>
            <w:tcW w:w="5320" w:type="dxa"/>
            <w:tcMar>
              <w:top w:w="0" w:type="dxa"/>
              <w:left w:w="0" w:type="dxa"/>
              <w:bottom w:w="0" w:type="dxa"/>
              <w:right w:w="0" w:type="dxa"/>
            </w:tcMar>
            <w:hideMark/>
          </w:tcPr>
          <w:p w14:paraId="79D4B6A6" w14:textId="77777777" w:rsidR="003B66A6" w:rsidRDefault="003B66A6" w:rsidP="00897C32">
            <w:pPr>
              <w:pStyle w:val="ulli"/>
              <w:numPr>
                <w:ilvl w:val="0"/>
                <w:numId w:val="1"/>
              </w:numPr>
              <w:ind w:left="640" w:hanging="252"/>
              <w:rPr>
                <w:rFonts w:ascii="Arial" w:eastAsia="Arial" w:hAnsi="Arial" w:cs="Arial"/>
                <w:sz w:val="20"/>
                <w:szCs w:val="20"/>
              </w:rPr>
            </w:pPr>
            <w:r>
              <w:rPr>
                <w:rFonts w:ascii="Arial" w:eastAsia="Arial" w:hAnsi="Arial" w:cs="Arial"/>
                <w:sz w:val="20"/>
                <w:szCs w:val="20"/>
              </w:rPr>
              <w:t>Microsoft Office</w:t>
            </w:r>
          </w:p>
          <w:p w14:paraId="706FF570" w14:textId="77777777" w:rsidR="003B66A6" w:rsidRDefault="003B66A6" w:rsidP="00897C32">
            <w:pPr>
              <w:pStyle w:val="ulli"/>
              <w:numPr>
                <w:ilvl w:val="0"/>
                <w:numId w:val="1"/>
              </w:numPr>
              <w:ind w:left="640" w:hanging="252"/>
              <w:rPr>
                <w:rFonts w:ascii="Arial" w:eastAsia="Arial" w:hAnsi="Arial" w:cs="Arial"/>
                <w:sz w:val="20"/>
                <w:szCs w:val="20"/>
              </w:rPr>
            </w:pPr>
            <w:r>
              <w:rPr>
                <w:rFonts w:ascii="Arial" w:eastAsia="Arial" w:hAnsi="Arial" w:cs="Arial"/>
                <w:sz w:val="20"/>
                <w:szCs w:val="20"/>
              </w:rPr>
              <w:t>Data Visualization</w:t>
            </w:r>
          </w:p>
          <w:p w14:paraId="1227C2B3" w14:textId="77777777" w:rsidR="003B66A6" w:rsidRDefault="003B66A6" w:rsidP="00897C32">
            <w:pPr>
              <w:pStyle w:val="ulli"/>
              <w:numPr>
                <w:ilvl w:val="0"/>
                <w:numId w:val="1"/>
              </w:numPr>
              <w:ind w:left="640" w:hanging="252"/>
              <w:rPr>
                <w:rFonts w:ascii="Arial" w:eastAsia="Arial" w:hAnsi="Arial" w:cs="Arial"/>
                <w:sz w:val="20"/>
                <w:szCs w:val="20"/>
              </w:rPr>
            </w:pPr>
            <w:r>
              <w:rPr>
                <w:rFonts w:ascii="Arial" w:eastAsia="Arial" w:hAnsi="Arial" w:cs="Arial"/>
                <w:sz w:val="20"/>
                <w:szCs w:val="20"/>
              </w:rPr>
              <w:t>CDASH/CDISC</w:t>
            </w:r>
          </w:p>
          <w:p w14:paraId="1A650DFE" w14:textId="77777777" w:rsidR="003B66A6" w:rsidRDefault="003B66A6" w:rsidP="00897C32">
            <w:pPr>
              <w:pStyle w:val="ulli"/>
              <w:numPr>
                <w:ilvl w:val="0"/>
                <w:numId w:val="1"/>
              </w:numPr>
              <w:ind w:left="640" w:hanging="252"/>
              <w:rPr>
                <w:rFonts w:ascii="Arial" w:eastAsia="Arial" w:hAnsi="Arial" w:cs="Arial"/>
                <w:sz w:val="20"/>
                <w:szCs w:val="20"/>
              </w:rPr>
            </w:pPr>
            <w:r>
              <w:rPr>
                <w:rFonts w:ascii="Arial" w:eastAsia="Arial" w:hAnsi="Arial" w:cs="Arial"/>
                <w:sz w:val="20"/>
                <w:szCs w:val="20"/>
              </w:rPr>
              <w:t>Data Quality Control</w:t>
            </w:r>
          </w:p>
          <w:p w14:paraId="31D68F42" w14:textId="77777777" w:rsidR="003B66A6" w:rsidRDefault="003B66A6" w:rsidP="00897C32">
            <w:pPr>
              <w:pStyle w:val="ulli"/>
              <w:numPr>
                <w:ilvl w:val="0"/>
                <w:numId w:val="1"/>
              </w:numPr>
              <w:ind w:left="640" w:hanging="252"/>
              <w:rPr>
                <w:rFonts w:ascii="Arial" w:eastAsia="Arial" w:hAnsi="Arial" w:cs="Arial"/>
                <w:sz w:val="20"/>
                <w:szCs w:val="20"/>
              </w:rPr>
            </w:pPr>
            <w:r>
              <w:rPr>
                <w:rFonts w:ascii="Arial" w:eastAsia="Arial" w:hAnsi="Arial" w:cs="Arial"/>
                <w:sz w:val="20"/>
                <w:szCs w:val="20"/>
              </w:rPr>
              <w:t>SAS (BASE, GRAPH, STAT, MACRO)</w:t>
            </w:r>
          </w:p>
        </w:tc>
        <w:tc>
          <w:tcPr>
            <w:tcW w:w="5320" w:type="dxa"/>
            <w:tcBorders>
              <w:left w:val="single" w:sz="8" w:space="0" w:color="FEFDFD"/>
            </w:tcBorders>
            <w:tcMar>
              <w:top w:w="0" w:type="dxa"/>
              <w:left w:w="0" w:type="dxa"/>
              <w:bottom w:w="0" w:type="dxa"/>
              <w:right w:w="0" w:type="dxa"/>
            </w:tcMar>
            <w:hideMark/>
          </w:tcPr>
          <w:p w14:paraId="0F42A37B" w14:textId="77777777" w:rsidR="003B66A6" w:rsidRDefault="003B66A6" w:rsidP="00897C32">
            <w:pPr>
              <w:pStyle w:val="ulli"/>
              <w:numPr>
                <w:ilvl w:val="0"/>
                <w:numId w:val="2"/>
              </w:numPr>
              <w:ind w:left="640" w:hanging="252"/>
              <w:rPr>
                <w:rFonts w:ascii="Arial" w:eastAsia="Arial" w:hAnsi="Arial" w:cs="Arial"/>
                <w:sz w:val="20"/>
                <w:szCs w:val="20"/>
              </w:rPr>
            </w:pPr>
            <w:r>
              <w:rPr>
                <w:rFonts w:ascii="Arial" w:eastAsia="Arial" w:hAnsi="Arial" w:cs="Arial"/>
                <w:sz w:val="20"/>
                <w:szCs w:val="20"/>
              </w:rPr>
              <w:t>Leadership</w:t>
            </w:r>
          </w:p>
          <w:p w14:paraId="0A866A9F" w14:textId="77777777" w:rsidR="003B66A6" w:rsidRDefault="003B66A6" w:rsidP="00897C32">
            <w:pPr>
              <w:pStyle w:val="ulli"/>
              <w:numPr>
                <w:ilvl w:val="0"/>
                <w:numId w:val="2"/>
              </w:numPr>
              <w:ind w:left="640" w:hanging="252"/>
              <w:rPr>
                <w:rFonts w:ascii="Arial" w:eastAsia="Arial" w:hAnsi="Arial" w:cs="Arial"/>
                <w:sz w:val="20"/>
                <w:szCs w:val="20"/>
              </w:rPr>
            </w:pPr>
            <w:r>
              <w:rPr>
                <w:rFonts w:ascii="Arial" w:eastAsia="Arial" w:hAnsi="Arial" w:cs="Arial"/>
                <w:sz w:val="20"/>
                <w:szCs w:val="20"/>
              </w:rPr>
              <w:t>Adaptability</w:t>
            </w:r>
          </w:p>
          <w:p w14:paraId="61B50D6F" w14:textId="77777777" w:rsidR="003B66A6" w:rsidRDefault="003B66A6" w:rsidP="00897C32">
            <w:pPr>
              <w:pStyle w:val="ulli"/>
              <w:numPr>
                <w:ilvl w:val="0"/>
                <w:numId w:val="2"/>
              </w:numPr>
              <w:ind w:left="640" w:hanging="252"/>
              <w:rPr>
                <w:rFonts w:ascii="Arial" w:eastAsia="Arial" w:hAnsi="Arial" w:cs="Arial"/>
                <w:sz w:val="20"/>
                <w:szCs w:val="20"/>
              </w:rPr>
            </w:pPr>
            <w:r>
              <w:rPr>
                <w:rFonts w:ascii="Arial" w:eastAsia="Arial" w:hAnsi="Arial" w:cs="Arial"/>
                <w:sz w:val="20"/>
                <w:szCs w:val="20"/>
              </w:rPr>
              <w:t>Communication</w:t>
            </w:r>
          </w:p>
          <w:p w14:paraId="79D13396" w14:textId="77777777" w:rsidR="003B66A6" w:rsidRDefault="003B66A6" w:rsidP="00897C32">
            <w:pPr>
              <w:pStyle w:val="ulli"/>
              <w:numPr>
                <w:ilvl w:val="0"/>
                <w:numId w:val="2"/>
              </w:numPr>
              <w:ind w:left="640" w:hanging="252"/>
              <w:rPr>
                <w:rFonts w:ascii="Arial" w:eastAsia="Arial" w:hAnsi="Arial" w:cs="Arial"/>
                <w:sz w:val="20"/>
                <w:szCs w:val="20"/>
              </w:rPr>
            </w:pPr>
            <w:r>
              <w:rPr>
                <w:rFonts w:ascii="Arial" w:eastAsia="Arial" w:hAnsi="Arial" w:cs="Arial"/>
                <w:sz w:val="20"/>
                <w:szCs w:val="20"/>
              </w:rPr>
              <w:t>Problem-Solving</w:t>
            </w:r>
          </w:p>
          <w:p w14:paraId="69B500A5" w14:textId="77777777" w:rsidR="003B66A6" w:rsidRDefault="003B66A6" w:rsidP="00897C32">
            <w:pPr>
              <w:pStyle w:val="ulli"/>
              <w:numPr>
                <w:ilvl w:val="0"/>
                <w:numId w:val="2"/>
              </w:numPr>
              <w:ind w:left="640" w:hanging="252"/>
              <w:rPr>
                <w:rFonts w:ascii="Arial" w:eastAsia="Arial" w:hAnsi="Arial" w:cs="Arial"/>
                <w:sz w:val="20"/>
                <w:szCs w:val="20"/>
              </w:rPr>
            </w:pPr>
            <w:r>
              <w:rPr>
                <w:rFonts w:ascii="Arial" w:eastAsia="Arial" w:hAnsi="Arial" w:cs="Arial"/>
                <w:sz w:val="20"/>
                <w:szCs w:val="20"/>
              </w:rPr>
              <w:t>Team Collaboration</w:t>
            </w:r>
          </w:p>
        </w:tc>
      </w:tr>
    </w:tbl>
    <w:p w14:paraId="487C89A7" w14:textId="0E7483DB" w:rsidR="00302F11" w:rsidRDefault="002123F6">
      <w:pPr>
        <w:pStyle w:val="spanpaddedline"/>
        <w:tabs>
          <w:tab w:val="right" w:pos="10620"/>
        </w:tabs>
        <w:rPr>
          <w:rFonts w:ascii="Arial" w:eastAsia="Arial" w:hAnsi="Arial" w:cs="Arial"/>
          <w:sz w:val="20"/>
          <w:szCs w:val="20"/>
        </w:rPr>
      </w:pPr>
      <w:r>
        <w:rPr>
          <w:rStyle w:val="datesWrapper"/>
          <w:rFonts w:ascii="Arial" w:eastAsia="Arial" w:hAnsi="Arial" w:cs="Arial"/>
          <w:sz w:val="20"/>
          <w:szCs w:val="20"/>
        </w:rPr>
        <w:t xml:space="preserve"> </w:t>
      </w:r>
    </w:p>
    <w:p w14:paraId="487C89B0" w14:textId="77777777" w:rsidR="00302F11" w:rsidRDefault="002123F6">
      <w:pPr>
        <w:pStyle w:val="divdocumentdivsectiontitle"/>
        <w:spacing w:before="160" w:after="40"/>
        <w:jc w:val="center"/>
        <w:rPr>
          <w:rFonts w:ascii="Arial" w:eastAsia="Arial" w:hAnsi="Arial" w:cs="Arial"/>
          <w:b/>
          <w:bCs/>
        </w:rPr>
      </w:pPr>
      <w:r>
        <w:rPr>
          <w:rFonts w:ascii="Arial" w:eastAsia="Arial" w:hAnsi="Arial" w:cs="Arial"/>
          <w:b/>
          <w:bCs/>
        </w:rPr>
        <w:t>Publications</w:t>
      </w:r>
    </w:p>
    <w:p w14:paraId="487C89B1" w14:textId="77777777" w:rsidR="00302F11" w:rsidRDefault="002123F6">
      <w:pPr>
        <w:pStyle w:val="ulli"/>
        <w:numPr>
          <w:ilvl w:val="0"/>
          <w:numId w:val="20"/>
        </w:numPr>
        <w:pBdr>
          <w:left w:val="none" w:sz="0" w:space="0" w:color="auto"/>
        </w:pBdr>
        <w:ind w:left="640" w:hanging="252"/>
        <w:rPr>
          <w:rFonts w:ascii="Arial" w:eastAsia="Arial" w:hAnsi="Arial" w:cs="Arial"/>
          <w:sz w:val="20"/>
          <w:szCs w:val="20"/>
        </w:rPr>
      </w:pPr>
      <w:r>
        <w:rPr>
          <w:rFonts w:ascii="Arial" w:eastAsia="Arial" w:hAnsi="Arial" w:cs="Arial"/>
          <w:sz w:val="20"/>
          <w:szCs w:val="20"/>
        </w:rPr>
        <w:t>A Macro Specializing in Adverse Event Reporting, Salehi, T., Moore, D., 2003, PharmaSUG</w:t>
      </w:r>
    </w:p>
    <w:p w14:paraId="487C89B2" w14:textId="77777777" w:rsidR="00302F11" w:rsidRDefault="002123F6">
      <w:pPr>
        <w:pStyle w:val="ulli"/>
        <w:numPr>
          <w:ilvl w:val="0"/>
          <w:numId w:val="20"/>
        </w:numPr>
        <w:ind w:left="640" w:hanging="252"/>
        <w:rPr>
          <w:rFonts w:ascii="Arial" w:eastAsia="Arial" w:hAnsi="Arial" w:cs="Arial"/>
          <w:sz w:val="20"/>
          <w:szCs w:val="20"/>
        </w:rPr>
      </w:pPr>
      <w:r>
        <w:rPr>
          <w:rFonts w:ascii="Arial" w:eastAsia="Arial" w:hAnsi="Arial" w:cs="Arial"/>
          <w:sz w:val="20"/>
          <w:szCs w:val="20"/>
        </w:rPr>
        <w:t>Work Process from Data Management to Final Analysis Creation, Salehi, T., 2001, MWSUG</w:t>
      </w:r>
    </w:p>
    <w:p w14:paraId="487C89B3" w14:textId="77777777" w:rsidR="00302F11" w:rsidRDefault="002123F6">
      <w:pPr>
        <w:pStyle w:val="divdocumentdivsectiontitle"/>
        <w:spacing w:before="160" w:after="40"/>
        <w:jc w:val="center"/>
        <w:rPr>
          <w:rFonts w:ascii="Arial" w:eastAsia="Arial" w:hAnsi="Arial" w:cs="Arial"/>
          <w:b/>
          <w:bCs/>
        </w:rPr>
      </w:pPr>
      <w:r>
        <w:rPr>
          <w:rFonts w:ascii="Arial" w:eastAsia="Arial" w:hAnsi="Arial" w:cs="Arial"/>
          <w:b/>
          <w:bCs/>
        </w:rPr>
        <w:t>Summary Of Technical Tools Skills</w:t>
      </w:r>
    </w:p>
    <w:p w14:paraId="487C89B4" w14:textId="77777777" w:rsidR="00302F11" w:rsidRDefault="002123F6" w:rsidP="00D0760B">
      <w:pPr>
        <w:pStyle w:val="ulli"/>
        <w:numPr>
          <w:ilvl w:val="0"/>
          <w:numId w:val="21"/>
        </w:numPr>
        <w:pBdr>
          <w:left w:val="none" w:sz="0" w:space="0" w:color="auto"/>
        </w:pBdr>
        <w:ind w:left="640" w:hanging="252"/>
        <w:jc w:val="both"/>
        <w:rPr>
          <w:rFonts w:ascii="Arial" w:eastAsia="Arial" w:hAnsi="Arial" w:cs="Arial"/>
          <w:sz w:val="20"/>
          <w:szCs w:val="20"/>
        </w:rPr>
      </w:pPr>
      <w:r>
        <w:rPr>
          <w:rFonts w:ascii="Arial" w:eastAsia="Arial" w:hAnsi="Arial" w:cs="Arial"/>
          <w:sz w:val="20"/>
          <w:szCs w:val="20"/>
        </w:rPr>
        <w:t>Twenty-eight years of experience in clinical trials research including statistical programming and reporting and over fifteen years of management of programming staff.</w:t>
      </w:r>
    </w:p>
    <w:p w14:paraId="487C89B5" w14:textId="77777777" w:rsidR="00302F11" w:rsidRDefault="002123F6" w:rsidP="00D0760B">
      <w:pPr>
        <w:pStyle w:val="ulli"/>
        <w:numPr>
          <w:ilvl w:val="0"/>
          <w:numId w:val="21"/>
        </w:numPr>
        <w:ind w:left="640" w:hanging="252"/>
        <w:jc w:val="both"/>
        <w:rPr>
          <w:rFonts w:ascii="Arial" w:eastAsia="Arial" w:hAnsi="Arial" w:cs="Arial"/>
          <w:sz w:val="20"/>
          <w:szCs w:val="20"/>
        </w:rPr>
      </w:pPr>
      <w:r>
        <w:rPr>
          <w:rFonts w:ascii="Arial" w:eastAsia="Arial" w:hAnsi="Arial" w:cs="Arial"/>
          <w:sz w:val="20"/>
          <w:szCs w:val="20"/>
        </w:rPr>
        <w:t>Spent two years as a data analyst in AIDS research at the Stanford University Department of Medicine and six years as a SAS programming consultant with various pharmaceutical and biotech companies.</w:t>
      </w:r>
    </w:p>
    <w:p w14:paraId="487C89B6" w14:textId="77777777" w:rsidR="00302F11" w:rsidRDefault="002123F6" w:rsidP="00D0760B">
      <w:pPr>
        <w:pStyle w:val="ulli"/>
        <w:numPr>
          <w:ilvl w:val="0"/>
          <w:numId w:val="21"/>
        </w:numPr>
        <w:ind w:left="640" w:hanging="252"/>
        <w:jc w:val="both"/>
        <w:rPr>
          <w:rFonts w:ascii="Arial" w:eastAsia="Arial" w:hAnsi="Arial" w:cs="Arial"/>
          <w:sz w:val="20"/>
          <w:szCs w:val="20"/>
        </w:rPr>
      </w:pPr>
      <w:r>
        <w:rPr>
          <w:rFonts w:ascii="Arial" w:eastAsia="Arial" w:hAnsi="Arial" w:cs="Arial"/>
          <w:sz w:val="20"/>
          <w:szCs w:val="20"/>
        </w:rPr>
        <w:t>Successfully utilizes skills and experience in statistical programming, management and leadership in drug development, to find creative and time-saving approaches in delivering the necessary analyses to both internal and external clients.</w:t>
      </w:r>
    </w:p>
    <w:p w14:paraId="487C89B7" w14:textId="751F8121" w:rsidR="00302F11" w:rsidRDefault="002123F6" w:rsidP="00D0760B">
      <w:pPr>
        <w:pStyle w:val="ulli"/>
        <w:numPr>
          <w:ilvl w:val="0"/>
          <w:numId w:val="21"/>
        </w:numPr>
        <w:ind w:left="640" w:hanging="252"/>
        <w:jc w:val="both"/>
        <w:rPr>
          <w:rFonts w:ascii="Arial" w:eastAsia="Arial" w:hAnsi="Arial" w:cs="Arial"/>
          <w:sz w:val="20"/>
          <w:szCs w:val="20"/>
        </w:rPr>
      </w:pPr>
      <w:r>
        <w:rPr>
          <w:rFonts w:ascii="Arial" w:eastAsia="Arial" w:hAnsi="Arial" w:cs="Arial"/>
          <w:sz w:val="20"/>
          <w:szCs w:val="20"/>
        </w:rPr>
        <w:t>Completed EMA and sNDA submissions for Vidaza in the treatment of MDS.</w:t>
      </w:r>
    </w:p>
    <w:p w14:paraId="487C89B8" w14:textId="77777777" w:rsidR="00302F11" w:rsidRDefault="002123F6" w:rsidP="00D0760B">
      <w:pPr>
        <w:pStyle w:val="ulli"/>
        <w:numPr>
          <w:ilvl w:val="0"/>
          <w:numId w:val="21"/>
        </w:numPr>
        <w:ind w:left="640" w:hanging="252"/>
        <w:jc w:val="both"/>
        <w:rPr>
          <w:rFonts w:ascii="Arial" w:eastAsia="Arial" w:hAnsi="Arial" w:cs="Arial"/>
          <w:sz w:val="20"/>
          <w:szCs w:val="20"/>
        </w:rPr>
      </w:pPr>
      <w:r>
        <w:rPr>
          <w:rFonts w:ascii="Arial" w:eastAsia="Arial" w:hAnsi="Arial" w:cs="Arial"/>
          <w:sz w:val="20"/>
          <w:szCs w:val="20"/>
        </w:rPr>
        <w:t>Completed Interim Analyses and IDMC deliverables for Durvalumab in the treatment of both HNSCC and HCC.</w:t>
      </w:r>
    </w:p>
    <w:p w14:paraId="487C89B9" w14:textId="77777777" w:rsidR="00302F11" w:rsidRDefault="002123F6" w:rsidP="00D0760B">
      <w:pPr>
        <w:pStyle w:val="ulli"/>
        <w:numPr>
          <w:ilvl w:val="0"/>
          <w:numId w:val="21"/>
        </w:numPr>
        <w:ind w:left="640" w:hanging="252"/>
        <w:jc w:val="both"/>
        <w:rPr>
          <w:rFonts w:ascii="Arial" w:eastAsia="Arial" w:hAnsi="Arial" w:cs="Arial"/>
          <w:sz w:val="20"/>
          <w:szCs w:val="20"/>
        </w:rPr>
      </w:pPr>
      <w:r>
        <w:rPr>
          <w:rFonts w:ascii="Arial" w:eastAsia="Arial" w:hAnsi="Arial" w:cs="Arial"/>
          <w:sz w:val="20"/>
          <w:szCs w:val="20"/>
        </w:rPr>
        <w:t>Completed the EMEA and FDA submissions for Trobalt in the treatment of Epilepsy.</w:t>
      </w:r>
    </w:p>
    <w:p w14:paraId="487C89BA" w14:textId="77777777" w:rsidR="00302F11" w:rsidRDefault="002123F6" w:rsidP="00D0760B">
      <w:pPr>
        <w:pStyle w:val="ulli"/>
        <w:numPr>
          <w:ilvl w:val="0"/>
          <w:numId w:val="21"/>
        </w:numPr>
        <w:ind w:left="640" w:hanging="252"/>
        <w:jc w:val="both"/>
        <w:rPr>
          <w:rFonts w:ascii="Arial" w:eastAsia="Arial" w:hAnsi="Arial" w:cs="Arial"/>
          <w:sz w:val="20"/>
          <w:szCs w:val="20"/>
        </w:rPr>
      </w:pPr>
      <w:r>
        <w:rPr>
          <w:rFonts w:ascii="Arial" w:eastAsia="Arial" w:hAnsi="Arial" w:cs="Arial"/>
          <w:sz w:val="20"/>
          <w:szCs w:val="20"/>
        </w:rPr>
        <w:t>Participated in Astrazeneca's Influencing Masterclass.</w:t>
      </w:r>
    </w:p>
    <w:p w14:paraId="487C89BB" w14:textId="77777777" w:rsidR="00302F11" w:rsidRDefault="002123F6">
      <w:pPr>
        <w:pStyle w:val="divdocumentdivsectiontitle"/>
        <w:spacing w:before="160" w:after="40"/>
        <w:jc w:val="center"/>
        <w:rPr>
          <w:rFonts w:ascii="Arial" w:eastAsia="Arial" w:hAnsi="Arial" w:cs="Arial"/>
          <w:b/>
          <w:bCs/>
        </w:rPr>
      </w:pPr>
      <w:r>
        <w:rPr>
          <w:rFonts w:ascii="Arial" w:eastAsia="Arial" w:hAnsi="Arial" w:cs="Arial"/>
          <w:b/>
          <w:bCs/>
        </w:rPr>
        <w:t>Tools Skills - Software</w:t>
      </w:r>
    </w:p>
    <w:p w14:paraId="487C89BC" w14:textId="77777777" w:rsidR="00302F11" w:rsidRDefault="002123F6">
      <w:pPr>
        <w:pStyle w:val="ulli"/>
        <w:numPr>
          <w:ilvl w:val="0"/>
          <w:numId w:val="22"/>
        </w:numPr>
        <w:pBdr>
          <w:left w:val="none" w:sz="0" w:space="0" w:color="auto"/>
        </w:pBdr>
        <w:ind w:left="640" w:hanging="252"/>
        <w:rPr>
          <w:rFonts w:ascii="Arial" w:eastAsia="Arial" w:hAnsi="Arial" w:cs="Arial"/>
          <w:sz w:val="20"/>
          <w:szCs w:val="20"/>
        </w:rPr>
      </w:pPr>
      <w:r>
        <w:rPr>
          <w:rFonts w:ascii="Arial" w:eastAsia="Arial" w:hAnsi="Arial" w:cs="Arial"/>
          <w:sz w:val="20"/>
          <w:szCs w:val="20"/>
        </w:rPr>
        <w:t>Microsoft Office</w:t>
      </w:r>
    </w:p>
    <w:p w14:paraId="487C89BD" w14:textId="77777777" w:rsidR="00302F11" w:rsidRDefault="002123F6">
      <w:pPr>
        <w:pStyle w:val="ulli"/>
        <w:numPr>
          <w:ilvl w:val="0"/>
          <w:numId w:val="22"/>
        </w:numPr>
        <w:ind w:left="640" w:hanging="252"/>
        <w:rPr>
          <w:rFonts w:ascii="Arial" w:eastAsia="Arial" w:hAnsi="Arial" w:cs="Arial"/>
          <w:sz w:val="20"/>
          <w:szCs w:val="20"/>
        </w:rPr>
      </w:pPr>
      <w:r>
        <w:rPr>
          <w:rFonts w:ascii="Arial" w:eastAsia="Arial" w:hAnsi="Arial" w:cs="Arial"/>
          <w:sz w:val="20"/>
          <w:szCs w:val="20"/>
        </w:rPr>
        <w:t>SAS/BASE</w:t>
      </w:r>
    </w:p>
    <w:p w14:paraId="487C89BE" w14:textId="77777777" w:rsidR="00302F11" w:rsidRDefault="002123F6">
      <w:pPr>
        <w:pStyle w:val="ulli"/>
        <w:numPr>
          <w:ilvl w:val="0"/>
          <w:numId w:val="22"/>
        </w:numPr>
        <w:ind w:left="640" w:hanging="252"/>
        <w:rPr>
          <w:rFonts w:ascii="Arial" w:eastAsia="Arial" w:hAnsi="Arial" w:cs="Arial"/>
          <w:sz w:val="20"/>
          <w:szCs w:val="20"/>
        </w:rPr>
      </w:pPr>
      <w:r>
        <w:rPr>
          <w:rFonts w:ascii="Arial" w:eastAsia="Arial" w:hAnsi="Arial" w:cs="Arial"/>
          <w:sz w:val="20"/>
          <w:szCs w:val="20"/>
        </w:rPr>
        <w:t>SAS/GRAPH</w:t>
      </w:r>
    </w:p>
    <w:p w14:paraId="487C89BF" w14:textId="77777777" w:rsidR="00302F11" w:rsidRDefault="002123F6">
      <w:pPr>
        <w:pStyle w:val="ulli"/>
        <w:numPr>
          <w:ilvl w:val="0"/>
          <w:numId w:val="22"/>
        </w:numPr>
        <w:ind w:left="640" w:hanging="252"/>
        <w:rPr>
          <w:rFonts w:ascii="Arial" w:eastAsia="Arial" w:hAnsi="Arial" w:cs="Arial"/>
          <w:sz w:val="20"/>
          <w:szCs w:val="20"/>
        </w:rPr>
      </w:pPr>
      <w:r>
        <w:rPr>
          <w:rFonts w:ascii="Arial" w:eastAsia="Arial" w:hAnsi="Arial" w:cs="Arial"/>
          <w:sz w:val="20"/>
          <w:szCs w:val="20"/>
        </w:rPr>
        <w:t>SAS/STAT</w:t>
      </w:r>
    </w:p>
    <w:p w14:paraId="487C89C0" w14:textId="77777777" w:rsidR="00302F11" w:rsidRDefault="002123F6">
      <w:pPr>
        <w:pStyle w:val="ulli"/>
        <w:numPr>
          <w:ilvl w:val="0"/>
          <w:numId w:val="22"/>
        </w:numPr>
        <w:ind w:left="640" w:hanging="252"/>
        <w:rPr>
          <w:rFonts w:ascii="Arial" w:eastAsia="Arial" w:hAnsi="Arial" w:cs="Arial"/>
          <w:sz w:val="20"/>
          <w:szCs w:val="20"/>
        </w:rPr>
      </w:pPr>
      <w:r>
        <w:rPr>
          <w:rFonts w:ascii="Arial" w:eastAsia="Arial" w:hAnsi="Arial" w:cs="Arial"/>
          <w:sz w:val="20"/>
          <w:szCs w:val="20"/>
        </w:rPr>
        <w:t>SAS/MACRO</w:t>
      </w:r>
    </w:p>
    <w:p w14:paraId="487C89C1" w14:textId="77777777" w:rsidR="00302F11" w:rsidRDefault="002123F6">
      <w:pPr>
        <w:pStyle w:val="ulli"/>
        <w:numPr>
          <w:ilvl w:val="0"/>
          <w:numId w:val="22"/>
        </w:numPr>
        <w:ind w:left="640" w:hanging="252"/>
        <w:rPr>
          <w:rFonts w:ascii="Arial" w:eastAsia="Arial" w:hAnsi="Arial" w:cs="Arial"/>
          <w:sz w:val="20"/>
          <w:szCs w:val="20"/>
        </w:rPr>
      </w:pPr>
      <w:r>
        <w:rPr>
          <w:rFonts w:ascii="Arial" w:eastAsia="Arial" w:hAnsi="Arial" w:cs="Arial"/>
          <w:sz w:val="20"/>
          <w:szCs w:val="20"/>
        </w:rPr>
        <w:t>TSCG Graphics</w:t>
      </w:r>
    </w:p>
    <w:p w14:paraId="487C89C2" w14:textId="77777777" w:rsidR="00302F11" w:rsidRDefault="002123F6">
      <w:pPr>
        <w:spacing w:line="14" w:lineRule="exact"/>
      </w:pPr>
      <w:r>
        <w:rPr>
          <w:color w:val="FFFFFF"/>
          <w:sz w:val="2"/>
        </w:rPr>
        <w:t>#HRJ#2069d104-a988-48f5-b5bd-168c100f9636#</w:t>
      </w:r>
    </w:p>
    <w:sectPr w:rsidR="00302F11">
      <w:pgSz w:w="12240" w:h="15840"/>
      <w:pgMar w:top="480" w:right="800" w:bottom="48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218CD12">
      <w:start w:val="1"/>
      <w:numFmt w:val="bullet"/>
      <w:lvlText w:val=""/>
      <w:lvlJc w:val="left"/>
      <w:pPr>
        <w:ind w:left="720" w:hanging="360"/>
      </w:pPr>
      <w:rPr>
        <w:rFonts w:ascii="Symbol" w:hAnsi="Symbol"/>
      </w:rPr>
    </w:lvl>
    <w:lvl w:ilvl="1" w:tplc="E84E9ADC">
      <w:start w:val="1"/>
      <w:numFmt w:val="bullet"/>
      <w:lvlText w:val="o"/>
      <w:lvlJc w:val="left"/>
      <w:pPr>
        <w:tabs>
          <w:tab w:val="num" w:pos="1440"/>
        </w:tabs>
        <w:ind w:left="1440" w:hanging="360"/>
      </w:pPr>
      <w:rPr>
        <w:rFonts w:ascii="Courier New" w:hAnsi="Courier New"/>
      </w:rPr>
    </w:lvl>
    <w:lvl w:ilvl="2" w:tplc="921E2CF8">
      <w:start w:val="1"/>
      <w:numFmt w:val="bullet"/>
      <w:lvlText w:val=""/>
      <w:lvlJc w:val="left"/>
      <w:pPr>
        <w:tabs>
          <w:tab w:val="num" w:pos="2160"/>
        </w:tabs>
        <w:ind w:left="2160" w:hanging="360"/>
      </w:pPr>
      <w:rPr>
        <w:rFonts w:ascii="Wingdings" w:hAnsi="Wingdings"/>
      </w:rPr>
    </w:lvl>
    <w:lvl w:ilvl="3" w:tplc="A5564288">
      <w:start w:val="1"/>
      <w:numFmt w:val="bullet"/>
      <w:lvlText w:val=""/>
      <w:lvlJc w:val="left"/>
      <w:pPr>
        <w:tabs>
          <w:tab w:val="num" w:pos="2880"/>
        </w:tabs>
        <w:ind w:left="2880" w:hanging="360"/>
      </w:pPr>
      <w:rPr>
        <w:rFonts w:ascii="Symbol" w:hAnsi="Symbol"/>
      </w:rPr>
    </w:lvl>
    <w:lvl w:ilvl="4" w:tplc="BE0E987E">
      <w:start w:val="1"/>
      <w:numFmt w:val="bullet"/>
      <w:lvlText w:val="o"/>
      <w:lvlJc w:val="left"/>
      <w:pPr>
        <w:tabs>
          <w:tab w:val="num" w:pos="3600"/>
        </w:tabs>
        <w:ind w:left="3600" w:hanging="360"/>
      </w:pPr>
      <w:rPr>
        <w:rFonts w:ascii="Courier New" w:hAnsi="Courier New"/>
      </w:rPr>
    </w:lvl>
    <w:lvl w:ilvl="5" w:tplc="ADBA5C22">
      <w:start w:val="1"/>
      <w:numFmt w:val="bullet"/>
      <w:lvlText w:val=""/>
      <w:lvlJc w:val="left"/>
      <w:pPr>
        <w:tabs>
          <w:tab w:val="num" w:pos="4320"/>
        </w:tabs>
        <w:ind w:left="4320" w:hanging="360"/>
      </w:pPr>
      <w:rPr>
        <w:rFonts w:ascii="Wingdings" w:hAnsi="Wingdings"/>
      </w:rPr>
    </w:lvl>
    <w:lvl w:ilvl="6" w:tplc="1BC82DF0">
      <w:start w:val="1"/>
      <w:numFmt w:val="bullet"/>
      <w:lvlText w:val=""/>
      <w:lvlJc w:val="left"/>
      <w:pPr>
        <w:tabs>
          <w:tab w:val="num" w:pos="5040"/>
        </w:tabs>
        <w:ind w:left="5040" w:hanging="360"/>
      </w:pPr>
      <w:rPr>
        <w:rFonts w:ascii="Symbol" w:hAnsi="Symbol"/>
      </w:rPr>
    </w:lvl>
    <w:lvl w:ilvl="7" w:tplc="9F8E76E0">
      <w:start w:val="1"/>
      <w:numFmt w:val="bullet"/>
      <w:lvlText w:val="o"/>
      <w:lvlJc w:val="left"/>
      <w:pPr>
        <w:tabs>
          <w:tab w:val="num" w:pos="5760"/>
        </w:tabs>
        <w:ind w:left="5760" w:hanging="360"/>
      </w:pPr>
      <w:rPr>
        <w:rFonts w:ascii="Courier New" w:hAnsi="Courier New"/>
      </w:rPr>
    </w:lvl>
    <w:lvl w:ilvl="8" w:tplc="CDC0B46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2A8B2B4">
      <w:start w:val="1"/>
      <w:numFmt w:val="bullet"/>
      <w:lvlText w:val=""/>
      <w:lvlJc w:val="left"/>
      <w:pPr>
        <w:ind w:left="720" w:hanging="360"/>
      </w:pPr>
      <w:rPr>
        <w:rFonts w:ascii="Symbol" w:hAnsi="Symbol"/>
      </w:rPr>
    </w:lvl>
    <w:lvl w:ilvl="1" w:tplc="401ABAE8">
      <w:start w:val="1"/>
      <w:numFmt w:val="bullet"/>
      <w:lvlText w:val="o"/>
      <w:lvlJc w:val="left"/>
      <w:pPr>
        <w:tabs>
          <w:tab w:val="num" w:pos="1440"/>
        </w:tabs>
        <w:ind w:left="1440" w:hanging="360"/>
      </w:pPr>
      <w:rPr>
        <w:rFonts w:ascii="Courier New" w:hAnsi="Courier New"/>
      </w:rPr>
    </w:lvl>
    <w:lvl w:ilvl="2" w:tplc="E250A7C2">
      <w:start w:val="1"/>
      <w:numFmt w:val="bullet"/>
      <w:lvlText w:val=""/>
      <w:lvlJc w:val="left"/>
      <w:pPr>
        <w:tabs>
          <w:tab w:val="num" w:pos="2160"/>
        </w:tabs>
        <w:ind w:left="2160" w:hanging="360"/>
      </w:pPr>
      <w:rPr>
        <w:rFonts w:ascii="Wingdings" w:hAnsi="Wingdings"/>
      </w:rPr>
    </w:lvl>
    <w:lvl w:ilvl="3" w:tplc="3E8E5312">
      <w:start w:val="1"/>
      <w:numFmt w:val="bullet"/>
      <w:lvlText w:val=""/>
      <w:lvlJc w:val="left"/>
      <w:pPr>
        <w:tabs>
          <w:tab w:val="num" w:pos="2880"/>
        </w:tabs>
        <w:ind w:left="2880" w:hanging="360"/>
      </w:pPr>
      <w:rPr>
        <w:rFonts w:ascii="Symbol" w:hAnsi="Symbol"/>
      </w:rPr>
    </w:lvl>
    <w:lvl w:ilvl="4" w:tplc="455898EC">
      <w:start w:val="1"/>
      <w:numFmt w:val="bullet"/>
      <w:lvlText w:val="o"/>
      <w:lvlJc w:val="left"/>
      <w:pPr>
        <w:tabs>
          <w:tab w:val="num" w:pos="3600"/>
        </w:tabs>
        <w:ind w:left="3600" w:hanging="360"/>
      </w:pPr>
      <w:rPr>
        <w:rFonts w:ascii="Courier New" w:hAnsi="Courier New"/>
      </w:rPr>
    </w:lvl>
    <w:lvl w:ilvl="5" w:tplc="34203E42">
      <w:start w:val="1"/>
      <w:numFmt w:val="bullet"/>
      <w:lvlText w:val=""/>
      <w:lvlJc w:val="left"/>
      <w:pPr>
        <w:tabs>
          <w:tab w:val="num" w:pos="4320"/>
        </w:tabs>
        <w:ind w:left="4320" w:hanging="360"/>
      </w:pPr>
      <w:rPr>
        <w:rFonts w:ascii="Wingdings" w:hAnsi="Wingdings"/>
      </w:rPr>
    </w:lvl>
    <w:lvl w:ilvl="6" w:tplc="F1608080">
      <w:start w:val="1"/>
      <w:numFmt w:val="bullet"/>
      <w:lvlText w:val=""/>
      <w:lvlJc w:val="left"/>
      <w:pPr>
        <w:tabs>
          <w:tab w:val="num" w:pos="5040"/>
        </w:tabs>
        <w:ind w:left="5040" w:hanging="360"/>
      </w:pPr>
      <w:rPr>
        <w:rFonts w:ascii="Symbol" w:hAnsi="Symbol"/>
      </w:rPr>
    </w:lvl>
    <w:lvl w:ilvl="7" w:tplc="4DA2D738">
      <w:start w:val="1"/>
      <w:numFmt w:val="bullet"/>
      <w:lvlText w:val="o"/>
      <w:lvlJc w:val="left"/>
      <w:pPr>
        <w:tabs>
          <w:tab w:val="num" w:pos="5760"/>
        </w:tabs>
        <w:ind w:left="5760" w:hanging="360"/>
      </w:pPr>
      <w:rPr>
        <w:rFonts w:ascii="Courier New" w:hAnsi="Courier New"/>
      </w:rPr>
    </w:lvl>
    <w:lvl w:ilvl="8" w:tplc="0D30504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2D0320A">
      <w:start w:val="1"/>
      <w:numFmt w:val="bullet"/>
      <w:lvlText w:val=""/>
      <w:lvlJc w:val="left"/>
      <w:pPr>
        <w:ind w:left="720" w:hanging="360"/>
      </w:pPr>
      <w:rPr>
        <w:rFonts w:ascii="Symbol" w:hAnsi="Symbol"/>
      </w:rPr>
    </w:lvl>
    <w:lvl w:ilvl="1" w:tplc="F84E8814">
      <w:start w:val="1"/>
      <w:numFmt w:val="bullet"/>
      <w:lvlText w:val="o"/>
      <w:lvlJc w:val="left"/>
      <w:pPr>
        <w:tabs>
          <w:tab w:val="num" w:pos="1440"/>
        </w:tabs>
        <w:ind w:left="1440" w:hanging="360"/>
      </w:pPr>
      <w:rPr>
        <w:rFonts w:ascii="Courier New" w:hAnsi="Courier New"/>
      </w:rPr>
    </w:lvl>
    <w:lvl w:ilvl="2" w:tplc="07B64B24">
      <w:start w:val="1"/>
      <w:numFmt w:val="bullet"/>
      <w:lvlText w:val=""/>
      <w:lvlJc w:val="left"/>
      <w:pPr>
        <w:tabs>
          <w:tab w:val="num" w:pos="2160"/>
        </w:tabs>
        <w:ind w:left="2160" w:hanging="360"/>
      </w:pPr>
      <w:rPr>
        <w:rFonts w:ascii="Wingdings" w:hAnsi="Wingdings"/>
      </w:rPr>
    </w:lvl>
    <w:lvl w:ilvl="3" w:tplc="0730FFBC">
      <w:start w:val="1"/>
      <w:numFmt w:val="bullet"/>
      <w:lvlText w:val=""/>
      <w:lvlJc w:val="left"/>
      <w:pPr>
        <w:tabs>
          <w:tab w:val="num" w:pos="2880"/>
        </w:tabs>
        <w:ind w:left="2880" w:hanging="360"/>
      </w:pPr>
      <w:rPr>
        <w:rFonts w:ascii="Symbol" w:hAnsi="Symbol"/>
      </w:rPr>
    </w:lvl>
    <w:lvl w:ilvl="4" w:tplc="6D7E0C2C">
      <w:start w:val="1"/>
      <w:numFmt w:val="bullet"/>
      <w:lvlText w:val="o"/>
      <w:lvlJc w:val="left"/>
      <w:pPr>
        <w:tabs>
          <w:tab w:val="num" w:pos="3600"/>
        </w:tabs>
        <w:ind w:left="3600" w:hanging="360"/>
      </w:pPr>
      <w:rPr>
        <w:rFonts w:ascii="Courier New" w:hAnsi="Courier New"/>
      </w:rPr>
    </w:lvl>
    <w:lvl w:ilvl="5" w:tplc="5BC651FC">
      <w:start w:val="1"/>
      <w:numFmt w:val="bullet"/>
      <w:lvlText w:val=""/>
      <w:lvlJc w:val="left"/>
      <w:pPr>
        <w:tabs>
          <w:tab w:val="num" w:pos="4320"/>
        </w:tabs>
        <w:ind w:left="4320" w:hanging="360"/>
      </w:pPr>
      <w:rPr>
        <w:rFonts w:ascii="Wingdings" w:hAnsi="Wingdings"/>
      </w:rPr>
    </w:lvl>
    <w:lvl w:ilvl="6" w:tplc="8B360188">
      <w:start w:val="1"/>
      <w:numFmt w:val="bullet"/>
      <w:lvlText w:val=""/>
      <w:lvlJc w:val="left"/>
      <w:pPr>
        <w:tabs>
          <w:tab w:val="num" w:pos="5040"/>
        </w:tabs>
        <w:ind w:left="5040" w:hanging="360"/>
      </w:pPr>
      <w:rPr>
        <w:rFonts w:ascii="Symbol" w:hAnsi="Symbol"/>
      </w:rPr>
    </w:lvl>
    <w:lvl w:ilvl="7" w:tplc="38EACCCC">
      <w:start w:val="1"/>
      <w:numFmt w:val="bullet"/>
      <w:lvlText w:val="o"/>
      <w:lvlJc w:val="left"/>
      <w:pPr>
        <w:tabs>
          <w:tab w:val="num" w:pos="5760"/>
        </w:tabs>
        <w:ind w:left="5760" w:hanging="360"/>
      </w:pPr>
      <w:rPr>
        <w:rFonts w:ascii="Courier New" w:hAnsi="Courier New"/>
      </w:rPr>
    </w:lvl>
    <w:lvl w:ilvl="8" w:tplc="6268C1C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16C0F36">
      <w:start w:val="1"/>
      <w:numFmt w:val="bullet"/>
      <w:lvlText w:val=""/>
      <w:lvlJc w:val="left"/>
      <w:pPr>
        <w:ind w:left="720" w:hanging="360"/>
      </w:pPr>
      <w:rPr>
        <w:rFonts w:ascii="Symbol" w:hAnsi="Symbol"/>
      </w:rPr>
    </w:lvl>
    <w:lvl w:ilvl="1" w:tplc="E8C44748">
      <w:start w:val="1"/>
      <w:numFmt w:val="bullet"/>
      <w:lvlText w:val="o"/>
      <w:lvlJc w:val="left"/>
      <w:pPr>
        <w:tabs>
          <w:tab w:val="num" w:pos="1440"/>
        </w:tabs>
        <w:ind w:left="1440" w:hanging="360"/>
      </w:pPr>
      <w:rPr>
        <w:rFonts w:ascii="Courier New" w:hAnsi="Courier New"/>
      </w:rPr>
    </w:lvl>
    <w:lvl w:ilvl="2" w:tplc="F3AC8CA2">
      <w:start w:val="1"/>
      <w:numFmt w:val="bullet"/>
      <w:lvlText w:val=""/>
      <w:lvlJc w:val="left"/>
      <w:pPr>
        <w:tabs>
          <w:tab w:val="num" w:pos="2160"/>
        </w:tabs>
        <w:ind w:left="2160" w:hanging="360"/>
      </w:pPr>
      <w:rPr>
        <w:rFonts w:ascii="Wingdings" w:hAnsi="Wingdings"/>
      </w:rPr>
    </w:lvl>
    <w:lvl w:ilvl="3" w:tplc="9DAC5CC2">
      <w:start w:val="1"/>
      <w:numFmt w:val="bullet"/>
      <w:lvlText w:val=""/>
      <w:lvlJc w:val="left"/>
      <w:pPr>
        <w:tabs>
          <w:tab w:val="num" w:pos="2880"/>
        </w:tabs>
        <w:ind w:left="2880" w:hanging="360"/>
      </w:pPr>
      <w:rPr>
        <w:rFonts w:ascii="Symbol" w:hAnsi="Symbol"/>
      </w:rPr>
    </w:lvl>
    <w:lvl w:ilvl="4" w:tplc="F1B8B282">
      <w:start w:val="1"/>
      <w:numFmt w:val="bullet"/>
      <w:lvlText w:val="o"/>
      <w:lvlJc w:val="left"/>
      <w:pPr>
        <w:tabs>
          <w:tab w:val="num" w:pos="3600"/>
        </w:tabs>
        <w:ind w:left="3600" w:hanging="360"/>
      </w:pPr>
      <w:rPr>
        <w:rFonts w:ascii="Courier New" w:hAnsi="Courier New"/>
      </w:rPr>
    </w:lvl>
    <w:lvl w:ilvl="5" w:tplc="D93A3416">
      <w:start w:val="1"/>
      <w:numFmt w:val="bullet"/>
      <w:lvlText w:val=""/>
      <w:lvlJc w:val="left"/>
      <w:pPr>
        <w:tabs>
          <w:tab w:val="num" w:pos="4320"/>
        </w:tabs>
        <w:ind w:left="4320" w:hanging="360"/>
      </w:pPr>
      <w:rPr>
        <w:rFonts w:ascii="Wingdings" w:hAnsi="Wingdings"/>
      </w:rPr>
    </w:lvl>
    <w:lvl w:ilvl="6" w:tplc="B2DE5B28">
      <w:start w:val="1"/>
      <w:numFmt w:val="bullet"/>
      <w:lvlText w:val=""/>
      <w:lvlJc w:val="left"/>
      <w:pPr>
        <w:tabs>
          <w:tab w:val="num" w:pos="5040"/>
        </w:tabs>
        <w:ind w:left="5040" w:hanging="360"/>
      </w:pPr>
      <w:rPr>
        <w:rFonts w:ascii="Symbol" w:hAnsi="Symbol"/>
      </w:rPr>
    </w:lvl>
    <w:lvl w:ilvl="7" w:tplc="92E00156">
      <w:start w:val="1"/>
      <w:numFmt w:val="bullet"/>
      <w:lvlText w:val="o"/>
      <w:lvlJc w:val="left"/>
      <w:pPr>
        <w:tabs>
          <w:tab w:val="num" w:pos="5760"/>
        </w:tabs>
        <w:ind w:left="5760" w:hanging="360"/>
      </w:pPr>
      <w:rPr>
        <w:rFonts w:ascii="Courier New" w:hAnsi="Courier New"/>
      </w:rPr>
    </w:lvl>
    <w:lvl w:ilvl="8" w:tplc="9DE8354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43E4A50">
      <w:start w:val="1"/>
      <w:numFmt w:val="bullet"/>
      <w:lvlText w:val=""/>
      <w:lvlJc w:val="left"/>
      <w:pPr>
        <w:ind w:left="720" w:hanging="360"/>
      </w:pPr>
      <w:rPr>
        <w:rFonts w:ascii="Symbol" w:hAnsi="Symbol"/>
      </w:rPr>
    </w:lvl>
    <w:lvl w:ilvl="1" w:tplc="594C128C">
      <w:start w:val="1"/>
      <w:numFmt w:val="bullet"/>
      <w:lvlText w:val="o"/>
      <w:lvlJc w:val="left"/>
      <w:pPr>
        <w:tabs>
          <w:tab w:val="num" w:pos="1440"/>
        </w:tabs>
        <w:ind w:left="1440" w:hanging="360"/>
      </w:pPr>
      <w:rPr>
        <w:rFonts w:ascii="Courier New" w:hAnsi="Courier New"/>
      </w:rPr>
    </w:lvl>
    <w:lvl w:ilvl="2" w:tplc="F6862602">
      <w:start w:val="1"/>
      <w:numFmt w:val="bullet"/>
      <w:lvlText w:val=""/>
      <w:lvlJc w:val="left"/>
      <w:pPr>
        <w:tabs>
          <w:tab w:val="num" w:pos="2160"/>
        </w:tabs>
        <w:ind w:left="2160" w:hanging="360"/>
      </w:pPr>
      <w:rPr>
        <w:rFonts w:ascii="Wingdings" w:hAnsi="Wingdings"/>
      </w:rPr>
    </w:lvl>
    <w:lvl w:ilvl="3" w:tplc="985C9956">
      <w:start w:val="1"/>
      <w:numFmt w:val="bullet"/>
      <w:lvlText w:val=""/>
      <w:lvlJc w:val="left"/>
      <w:pPr>
        <w:tabs>
          <w:tab w:val="num" w:pos="2880"/>
        </w:tabs>
        <w:ind w:left="2880" w:hanging="360"/>
      </w:pPr>
      <w:rPr>
        <w:rFonts w:ascii="Symbol" w:hAnsi="Symbol"/>
      </w:rPr>
    </w:lvl>
    <w:lvl w:ilvl="4" w:tplc="F72ACD38">
      <w:start w:val="1"/>
      <w:numFmt w:val="bullet"/>
      <w:lvlText w:val="o"/>
      <w:lvlJc w:val="left"/>
      <w:pPr>
        <w:tabs>
          <w:tab w:val="num" w:pos="3600"/>
        </w:tabs>
        <w:ind w:left="3600" w:hanging="360"/>
      </w:pPr>
      <w:rPr>
        <w:rFonts w:ascii="Courier New" w:hAnsi="Courier New"/>
      </w:rPr>
    </w:lvl>
    <w:lvl w:ilvl="5" w:tplc="54CA41B6">
      <w:start w:val="1"/>
      <w:numFmt w:val="bullet"/>
      <w:lvlText w:val=""/>
      <w:lvlJc w:val="left"/>
      <w:pPr>
        <w:tabs>
          <w:tab w:val="num" w:pos="4320"/>
        </w:tabs>
        <w:ind w:left="4320" w:hanging="360"/>
      </w:pPr>
      <w:rPr>
        <w:rFonts w:ascii="Wingdings" w:hAnsi="Wingdings"/>
      </w:rPr>
    </w:lvl>
    <w:lvl w:ilvl="6" w:tplc="5E20485E">
      <w:start w:val="1"/>
      <w:numFmt w:val="bullet"/>
      <w:lvlText w:val=""/>
      <w:lvlJc w:val="left"/>
      <w:pPr>
        <w:tabs>
          <w:tab w:val="num" w:pos="5040"/>
        </w:tabs>
        <w:ind w:left="5040" w:hanging="360"/>
      </w:pPr>
      <w:rPr>
        <w:rFonts w:ascii="Symbol" w:hAnsi="Symbol"/>
      </w:rPr>
    </w:lvl>
    <w:lvl w:ilvl="7" w:tplc="8F16CF48">
      <w:start w:val="1"/>
      <w:numFmt w:val="bullet"/>
      <w:lvlText w:val="o"/>
      <w:lvlJc w:val="left"/>
      <w:pPr>
        <w:tabs>
          <w:tab w:val="num" w:pos="5760"/>
        </w:tabs>
        <w:ind w:left="5760" w:hanging="360"/>
      </w:pPr>
      <w:rPr>
        <w:rFonts w:ascii="Courier New" w:hAnsi="Courier New"/>
      </w:rPr>
    </w:lvl>
    <w:lvl w:ilvl="8" w:tplc="963A94D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5030AE28">
      <w:start w:val="1"/>
      <w:numFmt w:val="bullet"/>
      <w:lvlText w:val=""/>
      <w:lvlJc w:val="left"/>
      <w:pPr>
        <w:ind w:left="720" w:hanging="360"/>
      </w:pPr>
      <w:rPr>
        <w:rFonts w:ascii="Symbol" w:hAnsi="Symbol"/>
      </w:rPr>
    </w:lvl>
    <w:lvl w:ilvl="1" w:tplc="C7A8F7EC">
      <w:start w:val="1"/>
      <w:numFmt w:val="bullet"/>
      <w:lvlText w:val="o"/>
      <w:lvlJc w:val="left"/>
      <w:pPr>
        <w:tabs>
          <w:tab w:val="num" w:pos="1440"/>
        </w:tabs>
        <w:ind w:left="1440" w:hanging="360"/>
      </w:pPr>
      <w:rPr>
        <w:rFonts w:ascii="Courier New" w:hAnsi="Courier New"/>
      </w:rPr>
    </w:lvl>
    <w:lvl w:ilvl="2" w:tplc="C3F2CA0A">
      <w:start w:val="1"/>
      <w:numFmt w:val="bullet"/>
      <w:lvlText w:val=""/>
      <w:lvlJc w:val="left"/>
      <w:pPr>
        <w:tabs>
          <w:tab w:val="num" w:pos="2160"/>
        </w:tabs>
        <w:ind w:left="2160" w:hanging="360"/>
      </w:pPr>
      <w:rPr>
        <w:rFonts w:ascii="Wingdings" w:hAnsi="Wingdings"/>
      </w:rPr>
    </w:lvl>
    <w:lvl w:ilvl="3" w:tplc="623624A2">
      <w:start w:val="1"/>
      <w:numFmt w:val="bullet"/>
      <w:lvlText w:val=""/>
      <w:lvlJc w:val="left"/>
      <w:pPr>
        <w:tabs>
          <w:tab w:val="num" w:pos="2880"/>
        </w:tabs>
        <w:ind w:left="2880" w:hanging="360"/>
      </w:pPr>
      <w:rPr>
        <w:rFonts w:ascii="Symbol" w:hAnsi="Symbol"/>
      </w:rPr>
    </w:lvl>
    <w:lvl w:ilvl="4" w:tplc="A09E3748">
      <w:start w:val="1"/>
      <w:numFmt w:val="bullet"/>
      <w:lvlText w:val="o"/>
      <w:lvlJc w:val="left"/>
      <w:pPr>
        <w:tabs>
          <w:tab w:val="num" w:pos="3600"/>
        </w:tabs>
        <w:ind w:left="3600" w:hanging="360"/>
      </w:pPr>
      <w:rPr>
        <w:rFonts w:ascii="Courier New" w:hAnsi="Courier New"/>
      </w:rPr>
    </w:lvl>
    <w:lvl w:ilvl="5" w:tplc="1DF6D108">
      <w:start w:val="1"/>
      <w:numFmt w:val="bullet"/>
      <w:lvlText w:val=""/>
      <w:lvlJc w:val="left"/>
      <w:pPr>
        <w:tabs>
          <w:tab w:val="num" w:pos="4320"/>
        </w:tabs>
        <w:ind w:left="4320" w:hanging="360"/>
      </w:pPr>
      <w:rPr>
        <w:rFonts w:ascii="Wingdings" w:hAnsi="Wingdings"/>
      </w:rPr>
    </w:lvl>
    <w:lvl w:ilvl="6" w:tplc="9DAC52A0">
      <w:start w:val="1"/>
      <w:numFmt w:val="bullet"/>
      <w:lvlText w:val=""/>
      <w:lvlJc w:val="left"/>
      <w:pPr>
        <w:tabs>
          <w:tab w:val="num" w:pos="5040"/>
        </w:tabs>
        <w:ind w:left="5040" w:hanging="360"/>
      </w:pPr>
      <w:rPr>
        <w:rFonts w:ascii="Symbol" w:hAnsi="Symbol"/>
      </w:rPr>
    </w:lvl>
    <w:lvl w:ilvl="7" w:tplc="1CBA91FC">
      <w:start w:val="1"/>
      <w:numFmt w:val="bullet"/>
      <w:lvlText w:val="o"/>
      <w:lvlJc w:val="left"/>
      <w:pPr>
        <w:tabs>
          <w:tab w:val="num" w:pos="5760"/>
        </w:tabs>
        <w:ind w:left="5760" w:hanging="360"/>
      </w:pPr>
      <w:rPr>
        <w:rFonts w:ascii="Courier New" w:hAnsi="Courier New"/>
      </w:rPr>
    </w:lvl>
    <w:lvl w:ilvl="8" w:tplc="DB4204F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86DC44EE">
      <w:start w:val="1"/>
      <w:numFmt w:val="bullet"/>
      <w:lvlText w:val=""/>
      <w:lvlJc w:val="left"/>
      <w:pPr>
        <w:ind w:left="720" w:hanging="360"/>
      </w:pPr>
      <w:rPr>
        <w:rFonts w:ascii="Symbol" w:hAnsi="Symbol"/>
      </w:rPr>
    </w:lvl>
    <w:lvl w:ilvl="1" w:tplc="DB0C0D22">
      <w:start w:val="1"/>
      <w:numFmt w:val="bullet"/>
      <w:lvlText w:val="o"/>
      <w:lvlJc w:val="left"/>
      <w:pPr>
        <w:tabs>
          <w:tab w:val="num" w:pos="1440"/>
        </w:tabs>
        <w:ind w:left="1440" w:hanging="360"/>
      </w:pPr>
      <w:rPr>
        <w:rFonts w:ascii="Courier New" w:hAnsi="Courier New"/>
      </w:rPr>
    </w:lvl>
    <w:lvl w:ilvl="2" w:tplc="42FC2E92">
      <w:start w:val="1"/>
      <w:numFmt w:val="bullet"/>
      <w:lvlText w:val=""/>
      <w:lvlJc w:val="left"/>
      <w:pPr>
        <w:tabs>
          <w:tab w:val="num" w:pos="2160"/>
        </w:tabs>
        <w:ind w:left="2160" w:hanging="360"/>
      </w:pPr>
      <w:rPr>
        <w:rFonts w:ascii="Wingdings" w:hAnsi="Wingdings"/>
      </w:rPr>
    </w:lvl>
    <w:lvl w:ilvl="3" w:tplc="03145192">
      <w:start w:val="1"/>
      <w:numFmt w:val="bullet"/>
      <w:lvlText w:val=""/>
      <w:lvlJc w:val="left"/>
      <w:pPr>
        <w:tabs>
          <w:tab w:val="num" w:pos="2880"/>
        </w:tabs>
        <w:ind w:left="2880" w:hanging="360"/>
      </w:pPr>
      <w:rPr>
        <w:rFonts w:ascii="Symbol" w:hAnsi="Symbol"/>
      </w:rPr>
    </w:lvl>
    <w:lvl w:ilvl="4" w:tplc="A8821214">
      <w:start w:val="1"/>
      <w:numFmt w:val="bullet"/>
      <w:lvlText w:val="o"/>
      <w:lvlJc w:val="left"/>
      <w:pPr>
        <w:tabs>
          <w:tab w:val="num" w:pos="3600"/>
        </w:tabs>
        <w:ind w:left="3600" w:hanging="360"/>
      </w:pPr>
      <w:rPr>
        <w:rFonts w:ascii="Courier New" w:hAnsi="Courier New"/>
      </w:rPr>
    </w:lvl>
    <w:lvl w:ilvl="5" w:tplc="CB1C7264">
      <w:start w:val="1"/>
      <w:numFmt w:val="bullet"/>
      <w:lvlText w:val=""/>
      <w:lvlJc w:val="left"/>
      <w:pPr>
        <w:tabs>
          <w:tab w:val="num" w:pos="4320"/>
        </w:tabs>
        <w:ind w:left="4320" w:hanging="360"/>
      </w:pPr>
      <w:rPr>
        <w:rFonts w:ascii="Wingdings" w:hAnsi="Wingdings"/>
      </w:rPr>
    </w:lvl>
    <w:lvl w:ilvl="6" w:tplc="F2E28262">
      <w:start w:val="1"/>
      <w:numFmt w:val="bullet"/>
      <w:lvlText w:val=""/>
      <w:lvlJc w:val="left"/>
      <w:pPr>
        <w:tabs>
          <w:tab w:val="num" w:pos="5040"/>
        </w:tabs>
        <w:ind w:left="5040" w:hanging="360"/>
      </w:pPr>
      <w:rPr>
        <w:rFonts w:ascii="Symbol" w:hAnsi="Symbol"/>
      </w:rPr>
    </w:lvl>
    <w:lvl w:ilvl="7" w:tplc="64C2F83E">
      <w:start w:val="1"/>
      <w:numFmt w:val="bullet"/>
      <w:lvlText w:val="o"/>
      <w:lvlJc w:val="left"/>
      <w:pPr>
        <w:tabs>
          <w:tab w:val="num" w:pos="5760"/>
        </w:tabs>
        <w:ind w:left="5760" w:hanging="360"/>
      </w:pPr>
      <w:rPr>
        <w:rFonts w:ascii="Courier New" w:hAnsi="Courier New"/>
      </w:rPr>
    </w:lvl>
    <w:lvl w:ilvl="8" w:tplc="F6D62D4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6876CFB6">
      <w:start w:val="1"/>
      <w:numFmt w:val="bullet"/>
      <w:lvlText w:val=""/>
      <w:lvlJc w:val="left"/>
      <w:pPr>
        <w:ind w:left="720" w:hanging="360"/>
      </w:pPr>
      <w:rPr>
        <w:rFonts w:ascii="Symbol" w:hAnsi="Symbol"/>
      </w:rPr>
    </w:lvl>
    <w:lvl w:ilvl="1" w:tplc="27C89EC4">
      <w:start w:val="1"/>
      <w:numFmt w:val="bullet"/>
      <w:lvlText w:val="o"/>
      <w:lvlJc w:val="left"/>
      <w:pPr>
        <w:tabs>
          <w:tab w:val="num" w:pos="1440"/>
        </w:tabs>
        <w:ind w:left="1440" w:hanging="360"/>
      </w:pPr>
      <w:rPr>
        <w:rFonts w:ascii="Courier New" w:hAnsi="Courier New"/>
      </w:rPr>
    </w:lvl>
    <w:lvl w:ilvl="2" w:tplc="2B4ED73E">
      <w:start w:val="1"/>
      <w:numFmt w:val="bullet"/>
      <w:lvlText w:val=""/>
      <w:lvlJc w:val="left"/>
      <w:pPr>
        <w:tabs>
          <w:tab w:val="num" w:pos="2160"/>
        </w:tabs>
        <w:ind w:left="2160" w:hanging="360"/>
      </w:pPr>
      <w:rPr>
        <w:rFonts w:ascii="Wingdings" w:hAnsi="Wingdings"/>
      </w:rPr>
    </w:lvl>
    <w:lvl w:ilvl="3" w:tplc="F27C3C50">
      <w:start w:val="1"/>
      <w:numFmt w:val="bullet"/>
      <w:lvlText w:val=""/>
      <w:lvlJc w:val="left"/>
      <w:pPr>
        <w:tabs>
          <w:tab w:val="num" w:pos="2880"/>
        </w:tabs>
        <w:ind w:left="2880" w:hanging="360"/>
      </w:pPr>
      <w:rPr>
        <w:rFonts w:ascii="Symbol" w:hAnsi="Symbol"/>
      </w:rPr>
    </w:lvl>
    <w:lvl w:ilvl="4" w:tplc="2BCEE6DE">
      <w:start w:val="1"/>
      <w:numFmt w:val="bullet"/>
      <w:lvlText w:val="o"/>
      <w:lvlJc w:val="left"/>
      <w:pPr>
        <w:tabs>
          <w:tab w:val="num" w:pos="3600"/>
        </w:tabs>
        <w:ind w:left="3600" w:hanging="360"/>
      </w:pPr>
      <w:rPr>
        <w:rFonts w:ascii="Courier New" w:hAnsi="Courier New"/>
      </w:rPr>
    </w:lvl>
    <w:lvl w:ilvl="5" w:tplc="5F6E5D4C">
      <w:start w:val="1"/>
      <w:numFmt w:val="bullet"/>
      <w:lvlText w:val=""/>
      <w:lvlJc w:val="left"/>
      <w:pPr>
        <w:tabs>
          <w:tab w:val="num" w:pos="4320"/>
        </w:tabs>
        <w:ind w:left="4320" w:hanging="360"/>
      </w:pPr>
      <w:rPr>
        <w:rFonts w:ascii="Wingdings" w:hAnsi="Wingdings"/>
      </w:rPr>
    </w:lvl>
    <w:lvl w:ilvl="6" w:tplc="8C227B64">
      <w:start w:val="1"/>
      <w:numFmt w:val="bullet"/>
      <w:lvlText w:val=""/>
      <w:lvlJc w:val="left"/>
      <w:pPr>
        <w:tabs>
          <w:tab w:val="num" w:pos="5040"/>
        </w:tabs>
        <w:ind w:left="5040" w:hanging="360"/>
      </w:pPr>
      <w:rPr>
        <w:rFonts w:ascii="Symbol" w:hAnsi="Symbol"/>
      </w:rPr>
    </w:lvl>
    <w:lvl w:ilvl="7" w:tplc="4FE45290">
      <w:start w:val="1"/>
      <w:numFmt w:val="bullet"/>
      <w:lvlText w:val="o"/>
      <w:lvlJc w:val="left"/>
      <w:pPr>
        <w:tabs>
          <w:tab w:val="num" w:pos="5760"/>
        </w:tabs>
        <w:ind w:left="5760" w:hanging="360"/>
      </w:pPr>
      <w:rPr>
        <w:rFonts w:ascii="Courier New" w:hAnsi="Courier New"/>
      </w:rPr>
    </w:lvl>
    <w:lvl w:ilvl="8" w:tplc="DFAC6854">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315E653A">
      <w:start w:val="1"/>
      <w:numFmt w:val="bullet"/>
      <w:lvlText w:val=""/>
      <w:lvlJc w:val="left"/>
      <w:pPr>
        <w:ind w:left="720" w:hanging="360"/>
      </w:pPr>
      <w:rPr>
        <w:rFonts w:ascii="Symbol" w:hAnsi="Symbol"/>
      </w:rPr>
    </w:lvl>
    <w:lvl w:ilvl="1" w:tplc="CBAABD7E">
      <w:start w:val="1"/>
      <w:numFmt w:val="bullet"/>
      <w:lvlText w:val="o"/>
      <w:lvlJc w:val="left"/>
      <w:pPr>
        <w:tabs>
          <w:tab w:val="num" w:pos="1440"/>
        </w:tabs>
        <w:ind w:left="1440" w:hanging="360"/>
      </w:pPr>
      <w:rPr>
        <w:rFonts w:ascii="Courier New" w:hAnsi="Courier New"/>
      </w:rPr>
    </w:lvl>
    <w:lvl w:ilvl="2" w:tplc="FEEA0F7A">
      <w:start w:val="1"/>
      <w:numFmt w:val="bullet"/>
      <w:lvlText w:val=""/>
      <w:lvlJc w:val="left"/>
      <w:pPr>
        <w:tabs>
          <w:tab w:val="num" w:pos="2160"/>
        </w:tabs>
        <w:ind w:left="2160" w:hanging="360"/>
      </w:pPr>
      <w:rPr>
        <w:rFonts w:ascii="Wingdings" w:hAnsi="Wingdings"/>
      </w:rPr>
    </w:lvl>
    <w:lvl w:ilvl="3" w:tplc="088A0860">
      <w:start w:val="1"/>
      <w:numFmt w:val="bullet"/>
      <w:lvlText w:val=""/>
      <w:lvlJc w:val="left"/>
      <w:pPr>
        <w:tabs>
          <w:tab w:val="num" w:pos="2880"/>
        </w:tabs>
        <w:ind w:left="2880" w:hanging="360"/>
      </w:pPr>
      <w:rPr>
        <w:rFonts w:ascii="Symbol" w:hAnsi="Symbol"/>
      </w:rPr>
    </w:lvl>
    <w:lvl w:ilvl="4" w:tplc="AA62FBA8">
      <w:start w:val="1"/>
      <w:numFmt w:val="bullet"/>
      <w:lvlText w:val="o"/>
      <w:lvlJc w:val="left"/>
      <w:pPr>
        <w:tabs>
          <w:tab w:val="num" w:pos="3600"/>
        </w:tabs>
        <w:ind w:left="3600" w:hanging="360"/>
      </w:pPr>
      <w:rPr>
        <w:rFonts w:ascii="Courier New" w:hAnsi="Courier New"/>
      </w:rPr>
    </w:lvl>
    <w:lvl w:ilvl="5" w:tplc="EE1C6DF6">
      <w:start w:val="1"/>
      <w:numFmt w:val="bullet"/>
      <w:lvlText w:val=""/>
      <w:lvlJc w:val="left"/>
      <w:pPr>
        <w:tabs>
          <w:tab w:val="num" w:pos="4320"/>
        </w:tabs>
        <w:ind w:left="4320" w:hanging="360"/>
      </w:pPr>
      <w:rPr>
        <w:rFonts w:ascii="Wingdings" w:hAnsi="Wingdings"/>
      </w:rPr>
    </w:lvl>
    <w:lvl w:ilvl="6" w:tplc="0B7021EA">
      <w:start w:val="1"/>
      <w:numFmt w:val="bullet"/>
      <w:lvlText w:val=""/>
      <w:lvlJc w:val="left"/>
      <w:pPr>
        <w:tabs>
          <w:tab w:val="num" w:pos="5040"/>
        </w:tabs>
        <w:ind w:left="5040" w:hanging="360"/>
      </w:pPr>
      <w:rPr>
        <w:rFonts w:ascii="Symbol" w:hAnsi="Symbol"/>
      </w:rPr>
    </w:lvl>
    <w:lvl w:ilvl="7" w:tplc="7238605E">
      <w:start w:val="1"/>
      <w:numFmt w:val="bullet"/>
      <w:lvlText w:val="o"/>
      <w:lvlJc w:val="left"/>
      <w:pPr>
        <w:tabs>
          <w:tab w:val="num" w:pos="5760"/>
        </w:tabs>
        <w:ind w:left="5760" w:hanging="360"/>
      </w:pPr>
      <w:rPr>
        <w:rFonts w:ascii="Courier New" w:hAnsi="Courier New"/>
      </w:rPr>
    </w:lvl>
    <w:lvl w:ilvl="8" w:tplc="505A185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6452396A">
      <w:start w:val="1"/>
      <w:numFmt w:val="bullet"/>
      <w:lvlText w:val=""/>
      <w:lvlJc w:val="left"/>
      <w:pPr>
        <w:ind w:left="720" w:hanging="360"/>
      </w:pPr>
      <w:rPr>
        <w:rFonts w:ascii="Symbol" w:hAnsi="Symbol"/>
      </w:rPr>
    </w:lvl>
    <w:lvl w:ilvl="1" w:tplc="EF264E84">
      <w:start w:val="1"/>
      <w:numFmt w:val="bullet"/>
      <w:lvlText w:val="o"/>
      <w:lvlJc w:val="left"/>
      <w:pPr>
        <w:tabs>
          <w:tab w:val="num" w:pos="1440"/>
        </w:tabs>
        <w:ind w:left="1440" w:hanging="360"/>
      </w:pPr>
      <w:rPr>
        <w:rFonts w:ascii="Courier New" w:hAnsi="Courier New"/>
      </w:rPr>
    </w:lvl>
    <w:lvl w:ilvl="2" w:tplc="A802CF6E">
      <w:start w:val="1"/>
      <w:numFmt w:val="bullet"/>
      <w:lvlText w:val=""/>
      <w:lvlJc w:val="left"/>
      <w:pPr>
        <w:tabs>
          <w:tab w:val="num" w:pos="2160"/>
        </w:tabs>
        <w:ind w:left="2160" w:hanging="360"/>
      </w:pPr>
      <w:rPr>
        <w:rFonts w:ascii="Wingdings" w:hAnsi="Wingdings"/>
      </w:rPr>
    </w:lvl>
    <w:lvl w:ilvl="3" w:tplc="59F8E686">
      <w:start w:val="1"/>
      <w:numFmt w:val="bullet"/>
      <w:lvlText w:val=""/>
      <w:lvlJc w:val="left"/>
      <w:pPr>
        <w:tabs>
          <w:tab w:val="num" w:pos="2880"/>
        </w:tabs>
        <w:ind w:left="2880" w:hanging="360"/>
      </w:pPr>
      <w:rPr>
        <w:rFonts w:ascii="Symbol" w:hAnsi="Symbol"/>
      </w:rPr>
    </w:lvl>
    <w:lvl w:ilvl="4" w:tplc="48BA66BA">
      <w:start w:val="1"/>
      <w:numFmt w:val="bullet"/>
      <w:lvlText w:val="o"/>
      <w:lvlJc w:val="left"/>
      <w:pPr>
        <w:tabs>
          <w:tab w:val="num" w:pos="3600"/>
        </w:tabs>
        <w:ind w:left="3600" w:hanging="360"/>
      </w:pPr>
      <w:rPr>
        <w:rFonts w:ascii="Courier New" w:hAnsi="Courier New"/>
      </w:rPr>
    </w:lvl>
    <w:lvl w:ilvl="5" w:tplc="429002C0">
      <w:start w:val="1"/>
      <w:numFmt w:val="bullet"/>
      <w:lvlText w:val=""/>
      <w:lvlJc w:val="left"/>
      <w:pPr>
        <w:tabs>
          <w:tab w:val="num" w:pos="4320"/>
        </w:tabs>
        <w:ind w:left="4320" w:hanging="360"/>
      </w:pPr>
      <w:rPr>
        <w:rFonts w:ascii="Wingdings" w:hAnsi="Wingdings"/>
      </w:rPr>
    </w:lvl>
    <w:lvl w:ilvl="6" w:tplc="C908CB30">
      <w:start w:val="1"/>
      <w:numFmt w:val="bullet"/>
      <w:lvlText w:val=""/>
      <w:lvlJc w:val="left"/>
      <w:pPr>
        <w:tabs>
          <w:tab w:val="num" w:pos="5040"/>
        </w:tabs>
        <w:ind w:left="5040" w:hanging="360"/>
      </w:pPr>
      <w:rPr>
        <w:rFonts w:ascii="Symbol" w:hAnsi="Symbol"/>
      </w:rPr>
    </w:lvl>
    <w:lvl w:ilvl="7" w:tplc="9F38D042">
      <w:start w:val="1"/>
      <w:numFmt w:val="bullet"/>
      <w:lvlText w:val="o"/>
      <w:lvlJc w:val="left"/>
      <w:pPr>
        <w:tabs>
          <w:tab w:val="num" w:pos="5760"/>
        </w:tabs>
        <w:ind w:left="5760" w:hanging="360"/>
      </w:pPr>
      <w:rPr>
        <w:rFonts w:ascii="Courier New" w:hAnsi="Courier New"/>
      </w:rPr>
    </w:lvl>
    <w:lvl w:ilvl="8" w:tplc="23524C9E">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2C88E516">
      <w:start w:val="1"/>
      <w:numFmt w:val="bullet"/>
      <w:lvlText w:val=""/>
      <w:lvlJc w:val="left"/>
      <w:pPr>
        <w:ind w:left="720" w:hanging="360"/>
      </w:pPr>
      <w:rPr>
        <w:rFonts w:ascii="Symbol" w:hAnsi="Symbol"/>
      </w:rPr>
    </w:lvl>
    <w:lvl w:ilvl="1" w:tplc="3D7C4348">
      <w:start w:val="1"/>
      <w:numFmt w:val="bullet"/>
      <w:lvlText w:val="o"/>
      <w:lvlJc w:val="left"/>
      <w:pPr>
        <w:tabs>
          <w:tab w:val="num" w:pos="1440"/>
        </w:tabs>
        <w:ind w:left="1440" w:hanging="360"/>
      </w:pPr>
      <w:rPr>
        <w:rFonts w:ascii="Courier New" w:hAnsi="Courier New"/>
      </w:rPr>
    </w:lvl>
    <w:lvl w:ilvl="2" w:tplc="A7F4CD1A">
      <w:start w:val="1"/>
      <w:numFmt w:val="bullet"/>
      <w:lvlText w:val=""/>
      <w:lvlJc w:val="left"/>
      <w:pPr>
        <w:tabs>
          <w:tab w:val="num" w:pos="2160"/>
        </w:tabs>
        <w:ind w:left="2160" w:hanging="360"/>
      </w:pPr>
      <w:rPr>
        <w:rFonts w:ascii="Wingdings" w:hAnsi="Wingdings"/>
      </w:rPr>
    </w:lvl>
    <w:lvl w:ilvl="3" w:tplc="FE2EBCAA">
      <w:start w:val="1"/>
      <w:numFmt w:val="bullet"/>
      <w:lvlText w:val=""/>
      <w:lvlJc w:val="left"/>
      <w:pPr>
        <w:tabs>
          <w:tab w:val="num" w:pos="2880"/>
        </w:tabs>
        <w:ind w:left="2880" w:hanging="360"/>
      </w:pPr>
      <w:rPr>
        <w:rFonts w:ascii="Symbol" w:hAnsi="Symbol"/>
      </w:rPr>
    </w:lvl>
    <w:lvl w:ilvl="4" w:tplc="348C2CD2">
      <w:start w:val="1"/>
      <w:numFmt w:val="bullet"/>
      <w:lvlText w:val="o"/>
      <w:lvlJc w:val="left"/>
      <w:pPr>
        <w:tabs>
          <w:tab w:val="num" w:pos="3600"/>
        </w:tabs>
        <w:ind w:left="3600" w:hanging="360"/>
      </w:pPr>
      <w:rPr>
        <w:rFonts w:ascii="Courier New" w:hAnsi="Courier New"/>
      </w:rPr>
    </w:lvl>
    <w:lvl w:ilvl="5" w:tplc="BDE0EBF8">
      <w:start w:val="1"/>
      <w:numFmt w:val="bullet"/>
      <w:lvlText w:val=""/>
      <w:lvlJc w:val="left"/>
      <w:pPr>
        <w:tabs>
          <w:tab w:val="num" w:pos="4320"/>
        </w:tabs>
        <w:ind w:left="4320" w:hanging="360"/>
      </w:pPr>
      <w:rPr>
        <w:rFonts w:ascii="Wingdings" w:hAnsi="Wingdings"/>
      </w:rPr>
    </w:lvl>
    <w:lvl w:ilvl="6" w:tplc="084477EE">
      <w:start w:val="1"/>
      <w:numFmt w:val="bullet"/>
      <w:lvlText w:val=""/>
      <w:lvlJc w:val="left"/>
      <w:pPr>
        <w:tabs>
          <w:tab w:val="num" w:pos="5040"/>
        </w:tabs>
        <w:ind w:left="5040" w:hanging="360"/>
      </w:pPr>
      <w:rPr>
        <w:rFonts w:ascii="Symbol" w:hAnsi="Symbol"/>
      </w:rPr>
    </w:lvl>
    <w:lvl w:ilvl="7" w:tplc="64BACF84">
      <w:start w:val="1"/>
      <w:numFmt w:val="bullet"/>
      <w:lvlText w:val="o"/>
      <w:lvlJc w:val="left"/>
      <w:pPr>
        <w:tabs>
          <w:tab w:val="num" w:pos="5760"/>
        </w:tabs>
        <w:ind w:left="5760" w:hanging="360"/>
      </w:pPr>
      <w:rPr>
        <w:rFonts w:ascii="Courier New" w:hAnsi="Courier New"/>
      </w:rPr>
    </w:lvl>
    <w:lvl w:ilvl="8" w:tplc="7DD2426E">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2C38BDDC">
      <w:start w:val="1"/>
      <w:numFmt w:val="bullet"/>
      <w:lvlText w:val=""/>
      <w:lvlJc w:val="left"/>
      <w:pPr>
        <w:ind w:left="720" w:hanging="360"/>
      </w:pPr>
      <w:rPr>
        <w:rFonts w:ascii="Symbol" w:hAnsi="Symbol"/>
      </w:rPr>
    </w:lvl>
    <w:lvl w:ilvl="1" w:tplc="3EAEECD0">
      <w:start w:val="1"/>
      <w:numFmt w:val="bullet"/>
      <w:lvlText w:val="o"/>
      <w:lvlJc w:val="left"/>
      <w:pPr>
        <w:tabs>
          <w:tab w:val="num" w:pos="1440"/>
        </w:tabs>
        <w:ind w:left="1440" w:hanging="360"/>
      </w:pPr>
      <w:rPr>
        <w:rFonts w:ascii="Courier New" w:hAnsi="Courier New"/>
      </w:rPr>
    </w:lvl>
    <w:lvl w:ilvl="2" w:tplc="A926C8EE">
      <w:start w:val="1"/>
      <w:numFmt w:val="bullet"/>
      <w:lvlText w:val=""/>
      <w:lvlJc w:val="left"/>
      <w:pPr>
        <w:tabs>
          <w:tab w:val="num" w:pos="2160"/>
        </w:tabs>
        <w:ind w:left="2160" w:hanging="360"/>
      </w:pPr>
      <w:rPr>
        <w:rFonts w:ascii="Wingdings" w:hAnsi="Wingdings"/>
      </w:rPr>
    </w:lvl>
    <w:lvl w:ilvl="3" w:tplc="D76CFFEC">
      <w:start w:val="1"/>
      <w:numFmt w:val="bullet"/>
      <w:lvlText w:val=""/>
      <w:lvlJc w:val="left"/>
      <w:pPr>
        <w:tabs>
          <w:tab w:val="num" w:pos="2880"/>
        </w:tabs>
        <w:ind w:left="2880" w:hanging="360"/>
      </w:pPr>
      <w:rPr>
        <w:rFonts w:ascii="Symbol" w:hAnsi="Symbol"/>
      </w:rPr>
    </w:lvl>
    <w:lvl w:ilvl="4" w:tplc="90AA553C">
      <w:start w:val="1"/>
      <w:numFmt w:val="bullet"/>
      <w:lvlText w:val="o"/>
      <w:lvlJc w:val="left"/>
      <w:pPr>
        <w:tabs>
          <w:tab w:val="num" w:pos="3600"/>
        </w:tabs>
        <w:ind w:left="3600" w:hanging="360"/>
      </w:pPr>
      <w:rPr>
        <w:rFonts w:ascii="Courier New" w:hAnsi="Courier New"/>
      </w:rPr>
    </w:lvl>
    <w:lvl w:ilvl="5" w:tplc="374CDAB0">
      <w:start w:val="1"/>
      <w:numFmt w:val="bullet"/>
      <w:lvlText w:val=""/>
      <w:lvlJc w:val="left"/>
      <w:pPr>
        <w:tabs>
          <w:tab w:val="num" w:pos="4320"/>
        </w:tabs>
        <w:ind w:left="4320" w:hanging="360"/>
      </w:pPr>
      <w:rPr>
        <w:rFonts w:ascii="Wingdings" w:hAnsi="Wingdings"/>
      </w:rPr>
    </w:lvl>
    <w:lvl w:ilvl="6" w:tplc="09BA9F56">
      <w:start w:val="1"/>
      <w:numFmt w:val="bullet"/>
      <w:lvlText w:val=""/>
      <w:lvlJc w:val="left"/>
      <w:pPr>
        <w:tabs>
          <w:tab w:val="num" w:pos="5040"/>
        </w:tabs>
        <w:ind w:left="5040" w:hanging="360"/>
      </w:pPr>
      <w:rPr>
        <w:rFonts w:ascii="Symbol" w:hAnsi="Symbol"/>
      </w:rPr>
    </w:lvl>
    <w:lvl w:ilvl="7" w:tplc="2AFC8DCC">
      <w:start w:val="1"/>
      <w:numFmt w:val="bullet"/>
      <w:lvlText w:val="o"/>
      <w:lvlJc w:val="left"/>
      <w:pPr>
        <w:tabs>
          <w:tab w:val="num" w:pos="5760"/>
        </w:tabs>
        <w:ind w:left="5760" w:hanging="360"/>
      </w:pPr>
      <w:rPr>
        <w:rFonts w:ascii="Courier New" w:hAnsi="Courier New"/>
      </w:rPr>
    </w:lvl>
    <w:lvl w:ilvl="8" w:tplc="75E426C4">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A2701D6E">
      <w:start w:val="1"/>
      <w:numFmt w:val="bullet"/>
      <w:lvlText w:val=""/>
      <w:lvlJc w:val="left"/>
      <w:pPr>
        <w:ind w:left="720" w:hanging="360"/>
      </w:pPr>
      <w:rPr>
        <w:rFonts w:ascii="Symbol" w:hAnsi="Symbol"/>
      </w:rPr>
    </w:lvl>
    <w:lvl w:ilvl="1" w:tplc="72FA3E0E">
      <w:start w:val="1"/>
      <w:numFmt w:val="bullet"/>
      <w:lvlText w:val="o"/>
      <w:lvlJc w:val="left"/>
      <w:pPr>
        <w:tabs>
          <w:tab w:val="num" w:pos="1440"/>
        </w:tabs>
        <w:ind w:left="1440" w:hanging="360"/>
      </w:pPr>
      <w:rPr>
        <w:rFonts w:ascii="Courier New" w:hAnsi="Courier New"/>
      </w:rPr>
    </w:lvl>
    <w:lvl w:ilvl="2" w:tplc="2E1AFFBC">
      <w:start w:val="1"/>
      <w:numFmt w:val="bullet"/>
      <w:lvlText w:val=""/>
      <w:lvlJc w:val="left"/>
      <w:pPr>
        <w:tabs>
          <w:tab w:val="num" w:pos="2160"/>
        </w:tabs>
        <w:ind w:left="2160" w:hanging="360"/>
      </w:pPr>
      <w:rPr>
        <w:rFonts w:ascii="Wingdings" w:hAnsi="Wingdings"/>
      </w:rPr>
    </w:lvl>
    <w:lvl w:ilvl="3" w:tplc="5D528650">
      <w:start w:val="1"/>
      <w:numFmt w:val="bullet"/>
      <w:lvlText w:val=""/>
      <w:lvlJc w:val="left"/>
      <w:pPr>
        <w:tabs>
          <w:tab w:val="num" w:pos="2880"/>
        </w:tabs>
        <w:ind w:left="2880" w:hanging="360"/>
      </w:pPr>
      <w:rPr>
        <w:rFonts w:ascii="Symbol" w:hAnsi="Symbol"/>
      </w:rPr>
    </w:lvl>
    <w:lvl w:ilvl="4" w:tplc="1B12E0AE">
      <w:start w:val="1"/>
      <w:numFmt w:val="bullet"/>
      <w:lvlText w:val="o"/>
      <w:lvlJc w:val="left"/>
      <w:pPr>
        <w:tabs>
          <w:tab w:val="num" w:pos="3600"/>
        </w:tabs>
        <w:ind w:left="3600" w:hanging="360"/>
      </w:pPr>
      <w:rPr>
        <w:rFonts w:ascii="Courier New" w:hAnsi="Courier New"/>
      </w:rPr>
    </w:lvl>
    <w:lvl w:ilvl="5" w:tplc="083C47F0">
      <w:start w:val="1"/>
      <w:numFmt w:val="bullet"/>
      <w:lvlText w:val=""/>
      <w:lvlJc w:val="left"/>
      <w:pPr>
        <w:tabs>
          <w:tab w:val="num" w:pos="4320"/>
        </w:tabs>
        <w:ind w:left="4320" w:hanging="360"/>
      </w:pPr>
      <w:rPr>
        <w:rFonts w:ascii="Wingdings" w:hAnsi="Wingdings"/>
      </w:rPr>
    </w:lvl>
    <w:lvl w:ilvl="6" w:tplc="50D2F2FC">
      <w:start w:val="1"/>
      <w:numFmt w:val="bullet"/>
      <w:lvlText w:val=""/>
      <w:lvlJc w:val="left"/>
      <w:pPr>
        <w:tabs>
          <w:tab w:val="num" w:pos="5040"/>
        </w:tabs>
        <w:ind w:left="5040" w:hanging="360"/>
      </w:pPr>
      <w:rPr>
        <w:rFonts w:ascii="Symbol" w:hAnsi="Symbol"/>
      </w:rPr>
    </w:lvl>
    <w:lvl w:ilvl="7" w:tplc="5C883C82">
      <w:start w:val="1"/>
      <w:numFmt w:val="bullet"/>
      <w:lvlText w:val="o"/>
      <w:lvlJc w:val="left"/>
      <w:pPr>
        <w:tabs>
          <w:tab w:val="num" w:pos="5760"/>
        </w:tabs>
        <w:ind w:left="5760" w:hanging="360"/>
      </w:pPr>
      <w:rPr>
        <w:rFonts w:ascii="Courier New" w:hAnsi="Courier New"/>
      </w:rPr>
    </w:lvl>
    <w:lvl w:ilvl="8" w:tplc="C0D66662">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BC2A4B2A">
      <w:start w:val="1"/>
      <w:numFmt w:val="bullet"/>
      <w:lvlText w:val=""/>
      <w:lvlJc w:val="left"/>
      <w:pPr>
        <w:ind w:left="720" w:hanging="360"/>
      </w:pPr>
      <w:rPr>
        <w:rFonts w:ascii="Symbol" w:hAnsi="Symbol"/>
      </w:rPr>
    </w:lvl>
    <w:lvl w:ilvl="1" w:tplc="E6AABE3E">
      <w:start w:val="1"/>
      <w:numFmt w:val="bullet"/>
      <w:lvlText w:val="o"/>
      <w:lvlJc w:val="left"/>
      <w:pPr>
        <w:tabs>
          <w:tab w:val="num" w:pos="1440"/>
        </w:tabs>
        <w:ind w:left="1440" w:hanging="360"/>
      </w:pPr>
      <w:rPr>
        <w:rFonts w:ascii="Courier New" w:hAnsi="Courier New"/>
      </w:rPr>
    </w:lvl>
    <w:lvl w:ilvl="2" w:tplc="CD2EE9B2">
      <w:start w:val="1"/>
      <w:numFmt w:val="bullet"/>
      <w:lvlText w:val=""/>
      <w:lvlJc w:val="left"/>
      <w:pPr>
        <w:tabs>
          <w:tab w:val="num" w:pos="2160"/>
        </w:tabs>
        <w:ind w:left="2160" w:hanging="360"/>
      </w:pPr>
      <w:rPr>
        <w:rFonts w:ascii="Wingdings" w:hAnsi="Wingdings"/>
      </w:rPr>
    </w:lvl>
    <w:lvl w:ilvl="3" w:tplc="0B7E5C88">
      <w:start w:val="1"/>
      <w:numFmt w:val="bullet"/>
      <w:lvlText w:val=""/>
      <w:lvlJc w:val="left"/>
      <w:pPr>
        <w:tabs>
          <w:tab w:val="num" w:pos="2880"/>
        </w:tabs>
        <w:ind w:left="2880" w:hanging="360"/>
      </w:pPr>
      <w:rPr>
        <w:rFonts w:ascii="Symbol" w:hAnsi="Symbol"/>
      </w:rPr>
    </w:lvl>
    <w:lvl w:ilvl="4" w:tplc="6666E672">
      <w:start w:val="1"/>
      <w:numFmt w:val="bullet"/>
      <w:lvlText w:val="o"/>
      <w:lvlJc w:val="left"/>
      <w:pPr>
        <w:tabs>
          <w:tab w:val="num" w:pos="3600"/>
        </w:tabs>
        <w:ind w:left="3600" w:hanging="360"/>
      </w:pPr>
      <w:rPr>
        <w:rFonts w:ascii="Courier New" w:hAnsi="Courier New"/>
      </w:rPr>
    </w:lvl>
    <w:lvl w:ilvl="5" w:tplc="3F96B386">
      <w:start w:val="1"/>
      <w:numFmt w:val="bullet"/>
      <w:lvlText w:val=""/>
      <w:lvlJc w:val="left"/>
      <w:pPr>
        <w:tabs>
          <w:tab w:val="num" w:pos="4320"/>
        </w:tabs>
        <w:ind w:left="4320" w:hanging="360"/>
      </w:pPr>
      <w:rPr>
        <w:rFonts w:ascii="Wingdings" w:hAnsi="Wingdings"/>
      </w:rPr>
    </w:lvl>
    <w:lvl w:ilvl="6" w:tplc="9628FA1C">
      <w:start w:val="1"/>
      <w:numFmt w:val="bullet"/>
      <w:lvlText w:val=""/>
      <w:lvlJc w:val="left"/>
      <w:pPr>
        <w:tabs>
          <w:tab w:val="num" w:pos="5040"/>
        </w:tabs>
        <w:ind w:left="5040" w:hanging="360"/>
      </w:pPr>
      <w:rPr>
        <w:rFonts w:ascii="Symbol" w:hAnsi="Symbol"/>
      </w:rPr>
    </w:lvl>
    <w:lvl w:ilvl="7" w:tplc="BE22B586">
      <w:start w:val="1"/>
      <w:numFmt w:val="bullet"/>
      <w:lvlText w:val="o"/>
      <w:lvlJc w:val="left"/>
      <w:pPr>
        <w:tabs>
          <w:tab w:val="num" w:pos="5760"/>
        </w:tabs>
        <w:ind w:left="5760" w:hanging="360"/>
      </w:pPr>
      <w:rPr>
        <w:rFonts w:ascii="Courier New" w:hAnsi="Courier New"/>
      </w:rPr>
    </w:lvl>
    <w:lvl w:ilvl="8" w:tplc="7B6A1CBE">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7E7E378C">
      <w:start w:val="1"/>
      <w:numFmt w:val="bullet"/>
      <w:lvlText w:val=""/>
      <w:lvlJc w:val="left"/>
      <w:pPr>
        <w:ind w:left="720" w:hanging="360"/>
      </w:pPr>
      <w:rPr>
        <w:rFonts w:ascii="Symbol" w:hAnsi="Symbol"/>
      </w:rPr>
    </w:lvl>
    <w:lvl w:ilvl="1" w:tplc="7F0A3A24">
      <w:start w:val="1"/>
      <w:numFmt w:val="bullet"/>
      <w:lvlText w:val="o"/>
      <w:lvlJc w:val="left"/>
      <w:pPr>
        <w:tabs>
          <w:tab w:val="num" w:pos="1440"/>
        </w:tabs>
        <w:ind w:left="1440" w:hanging="360"/>
      </w:pPr>
      <w:rPr>
        <w:rFonts w:ascii="Courier New" w:hAnsi="Courier New"/>
      </w:rPr>
    </w:lvl>
    <w:lvl w:ilvl="2" w:tplc="C524A802">
      <w:start w:val="1"/>
      <w:numFmt w:val="bullet"/>
      <w:lvlText w:val=""/>
      <w:lvlJc w:val="left"/>
      <w:pPr>
        <w:tabs>
          <w:tab w:val="num" w:pos="2160"/>
        </w:tabs>
        <w:ind w:left="2160" w:hanging="360"/>
      </w:pPr>
      <w:rPr>
        <w:rFonts w:ascii="Wingdings" w:hAnsi="Wingdings"/>
      </w:rPr>
    </w:lvl>
    <w:lvl w:ilvl="3" w:tplc="DD42E800">
      <w:start w:val="1"/>
      <w:numFmt w:val="bullet"/>
      <w:lvlText w:val=""/>
      <w:lvlJc w:val="left"/>
      <w:pPr>
        <w:tabs>
          <w:tab w:val="num" w:pos="2880"/>
        </w:tabs>
        <w:ind w:left="2880" w:hanging="360"/>
      </w:pPr>
      <w:rPr>
        <w:rFonts w:ascii="Symbol" w:hAnsi="Symbol"/>
      </w:rPr>
    </w:lvl>
    <w:lvl w:ilvl="4" w:tplc="DF9CED06">
      <w:start w:val="1"/>
      <w:numFmt w:val="bullet"/>
      <w:lvlText w:val="o"/>
      <w:lvlJc w:val="left"/>
      <w:pPr>
        <w:tabs>
          <w:tab w:val="num" w:pos="3600"/>
        </w:tabs>
        <w:ind w:left="3600" w:hanging="360"/>
      </w:pPr>
      <w:rPr>
        <w:rFonts w:ascii="Courier New" w:hAnsi="Courier New"/>
      </w:rPr>
    </w:lvl>
    <w:lvl w:ilvl="5" w:tplc="C2A6DB58">
      <w:start w:val="1"/>
      <w:numFmt w:val="bullet"/>
      <w:lvlText w:val=""/>
      <w:lvlJc w:val="left"/>
      <w:pPr>
        <w:tabs>
          <w:tab w:val="num" w:pos="4320"/>
        </w:tabs>
        <w:ind w:left="4320" w:hanging="360"/>
      </w:pPr>
      <w:rPr>
        <w:rFonts w:ascii="Wingdings" w:hAnsi="Wingdings"/>
      </w:rPr>
    </w:lvl>
    <w:lvl w:ilvl="6" w:tplc="5832C9DE">
      <w:start w:val="1"/>
      <w:numFmt w:val="bullet"/>
      <w:lvlText w:val=""/>
      <w:lvlJc w:val="left"/>
      <w:pPr>
        <w:tabs>
          <w:tab w:val="num" w:pos="5040"/>
        </w:tabs>
        <w:ind w:left="5040" w:hanging="360"/>
      </w:pPr>
      <w:rPr>
        <w:rFonts w:ascii="Symbol" w:hAnsi="Symbol"/>
      </w:rPr>
    </w:lvl>
    <w:lvl w:ilvl="7" w:tplc="C4486FB4">
      <w:start w:val="1"/>
      <w:numFmt w:val="bullet"/>
      <w:lvlText w:val="o"/>
      <w:lvlJc w:val="left"/>
      <w:pPr>
        <w:tabs>
          <w:tab w:val="num" w:pos="5760"/>
        </w:tabs>
        <w:ind w:left="5760" w:hanging="360"/>
      </w:pPr>
      <w:rPr>
        <w:rFonts w:ascii="Courier New" w:hAnsi="Courier New"/>
      </w:rPr>
    </w:lvl>
    <w:lvl w:ilvl="8" w:tplc="CCE03730">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38A6B1E8">
      <w:start w:val="1"/>
      <w:numFmt w:val="bullet"/>
      <w:lvlText w:val=""/>
      <w:lvlJc w:val="left"/>
      <w:pPr>
        <w:ind w:left="720" w:hanging="360"/>
      </w:pPr>
      <w:rPr>
        <w:rFonts w:ascii="Symbol" w:hAnsi="Symbol"/>
      </w:rPr>
    </w:lvl>
    <w:lvl w:ilvl="1" w:tplc="95D48F14">
      <w:start w:val="1"/>
      <w:numFmt w:val="bullet"/>
      <w:lvlText w:val="o"/>
      <w:lvlJc w:val="left"/>
      <w:pPr>
        <w:tabs>
          <w:tab w:val="num" w:pos="1440"/>
        </w:tabs>
        <w:ind w:left="1440" w:hanging="360"/>
      </w:pPr>
      <w:rPr>
        <w:rFonts w:ascii="Courier New" w:hAnsi="Courier New"/>
      </w:rPr>
    </w:lvl>
    <w:lvl w:ilvl="2" w:tplc="831ADCC8">
      <w:start w:val="1"/>
      <w:numFmt w:val="bullet"/>
      <w:lvlText w:val=""/>
      <w:lvlJc w:val="left"/>
      <w:pPr>
        <w:tabs>
          <w:tab w:val="num" w:pos="2160"/>
        </w:tabs>
        <w:ind w:left="2160" w:hanging="360"/>
      </w:pPr>
      <w:rPr>
        <w:rFonts w:ascii="Wingdings" w:hAnsi="Wingdings"/>
      </w:rPr>
    </w:lvl>
    <w:lvl w:ilvl="3" w:tplc="93D25B1C">
      <w:start w:val="1"/>
      <w:numFmt w:val="bullet"/>
      <w:lvlText w:val=""/>
      <w:lvlJc w:val="left"/>
      <w:pPr>
        <w:tabs>
          <w:tab w:val="num" w:pos="2880"/>
        </w:tabs>
        <w:ind w:left="2880" w:hanging="360"/>
      </w:pPr>
      <w:rPr>
        <w:rFonts w:ascii="Symbol" w:hAnsi="Symbol"/>
      </w:rPr>
    </w:lvl>
    <w:lvl w:ilvl="4" w:tplc="95A8B5C6">
      <w:start w:val="1"/>
      <w:numFmt w:val="bullet"/>
      <w:lvlText w:val="o"/>
      <w:lvlJc w:val="left"/>
      <w:pPr>
        <w:tabs>
          <w:tab w:val="num" w:pos="3600"/>
        </w:tabs>
        <w:ind w:left="3600" w:hanging="360"/>
      </w:pPr>
      <w:rPr>
        <w:rFonts w:ascii="Courier New" w:hAnsi="Courier New"/>
      </w:rPr>
    </w:lvl>
    <w:lvl w:ilvl="5" w:tplc="01080162">
      <w:start w:val="1"/>
      <w:numFmt w:val="bullet"/>
      <w:lvlText w:val=""/>
      <w:lvlJc w:val="left"/>
      <w:pPr>
        <w:tabs>
          <w:tab w:val="num" w:pos="4320"/>
        </w:tabs>
        <w:ind w:left="4320" w:hanging="360"/>
      </w:pPr>
      <w:rPr>
        <w:rFonts w:ascii="Wingdings" w:hAnsi="Wingdings"/>
      </w:rPr>
    </w:lvl>
    <w:lvl w:ilvl="6" w:tplc="8D9C385C">
      <w:start w:val="1"/>
      <w:numFmt w:val="bullet"/>
      <w:lvlText w:val=""/>
      <w:lvlJc w:val="left"/>
      <w:pPr>
        <w:tabs>
          <w:tab w:val="num" w:pos="5040"/>
        </w:tabs>
        <w:ind w:left="5040" w:hanging="360"/>
      </w:pPr>
      <w:rPr>
        <w:rFonts w:ascii="Symbol" w:hAnsi="Symbol"/>
      </w:rPr>
    </w:lvl>
    <w:lvl w:ilvl="7" w:tplc="AAE8FA8E">
      <w:start w:val="1"/>
      <w:numFmt w:val="bullet"/>
      <w:lvlText w:val="o"/>
      <w:lvlJc w:val="left"/>
      <w:pPr>
        <w:tabs>
          <w:tab w:val="num" w:pos="5760"/>
        </w:tabs>
        <w:ind w:left="5760" w:hanging="360"/>
      </w:pPr>
      <w:rPr>
        <w:rFonts w:ascii="Courier New" w:hAnsi="Courier New"/>
      </w:rPr>
    </w:lvl>
    <w:lvl w:ilvl="8" w:tplc="E2AEE686">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90048FF0">
      <w:start w:val="1"/>
      <w:numFmt w:val="bullet"/>
      <w:lvlText w:val=""/>
      <w:lvlJc w:val="left"/>
      <w:pPr>
        <w:ind w:left="720" w:hanging="360"/>
      </w:pPr>
      <w:rPr>
        <w:rFonts w:ascii="Symbol" w:hAnsi="Symbol"/>
      </w:rPr>
    </w:lvl>
    <w:lvl w:ilvl="1" w:tplc="5C70A978">
      <w:start w:val="1"/>
      <w:numFmt w:val="bullet"/>
      <w:lvlText w:val="o"/>
      <w:lvlJc w:val="left"/>
      <w:pPr>
        <w:tabs>
          <w:tab w:val="num" w:pos="1440"/>
        </w:tabs>
        <w:ind w:left="1440" w:hanging="360"/>
      </w:pPr>
      <w:rPr>
        <w:rFonts w:ascii="Courier New" w:hAnsi="Courier New"/>
      </w:rPr>
    </w:lvl>
    <w:lvl w:ilvl="2" w:tplc="0152F432">
      <w:start w:val="1"/>
      <w:numFmt w:val="bullet"/>
      <w:lvlText w:val=""/>
      <w:lvlJc w:val="left"/>
      <w:pPr>
        <w:tabs>
          <w:tab w:val="num" w:pos="2160"/>
        </w:tabs>
        <w:ind w:left="2160" w:hanging="360"/>
      </w:pPr>
      <w:rPr>
        <w:rFonts w:ascii="Wingdings" w:hAnsi="Wingdings"/>
      </w:rPr>
    </w:lvl>
    <w:lvl w:ilvl="3" w:tplc="AB1282D8">
      <w:start w:val="1"/>
      <w:numFmt w:val="bullet"/>
      <w:lvlText w:val=""/>
      <w:lvlJc w:val="left"/>
      <w:pPr>
        <w:tabs>
          <w:tab w:val="num" w:pos="2880"/>
        </w:tabs>
        <w:ind w:left="2880" w:hanging="360"/>
      </w:pPr>
      <w:rPr>
        <w:rFonts w:ascii="Symbol" w:hAnsi="Symbol"/>
      </w:rPr>
    </w:lvl>
    <w:lvl w:ilvl="4" w:tplc="29A29160">
      <w:start w:val="1"/>
      <w:numFmt w:val="bullet"/>
      <w:lvlText w:val="o"/>
      <w:lvlJc w:val="left"/>
      <w:pPr>
        <w:tabs>
          <w:tab w:val="num" w:pos="3600"/>
        </w:tabs>
        <w:ind w:left="3600" w:hanging="360"/>
      </w:pPr>
      <w:rPr>
        <w:rFonts w:ascii="Courier New" w:hAnsi="Courier New"/>
      </w:rPr>
    </w:lvl>
    <w:lvl w:ilvl="5" w:tplc="905C9468">
      <w:start w:val="1"/>
      <w:numFmt w:val="bullet"/>
      <w:lvlText w:val=""/>
      <w:lvlJc w:val="left"/>
      <w:pPr>
        <w:tabs>
          <w:tab w:val="num" w:pos="4320"/>
        </w:tabs>
        <w:ind w:left="4320" w:hanging="360"/>
      </w:pPr>
      <w:rPr>
        <w:rFonts w:ascii="Wingdings" w:hAnsi="Wingdings"/>
      </w:rPr>
    </w:lvl>
    <w:lvl w:ilvl="6" w:tplc="EEC24EA2">
      <w:start w:val="1"/>
      <w:numFmt w:val="bullet"/>
      <w:lvlText w:val=""/>
      <w:lvlJc w:val="left"/>
      <w:pPr>
        <w:tabs>
          <w:tab w:val="num" w:pos="5040"/>
        </w:tabs>
        <w:ind w:left="5040" w:hanging="360"/>
      </w:pPr>
      <w:rPr>
        <w:rFonts w:ascii="Symbol" w:hAnsi="Symbol"/>
      </w:rPr>
    </w:lvl>
    <w:lvl w:ilvl="7" w:tplc="20721148">
      <w:start w:val="1"/>
      <w:numFmt w:val="bullet"/>
      <w:lvlText w:val="o"/>
      <w:lvlJc w:val="left"/>
      <w:pPr>
        <w:tabs>
          <w:tab w:val="num" w:pos="5760"/>
        </w:tabs>
        <w:ind w:left="5760" w:hanging="360"/>
      </w:pPr>
      <w:rPr>
        <w:rFonts w:ascii="Courier New" w:hAnsi="Courier New"/>
      </w:rPr>
    </w:lvl>
    <w:lvl w:ilvl="8" w:tplc="4950FCD8">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3B2A38BA">
      <w:start w:val="1"/>
      <w:numFmt w:val="bullet"/>
      <w:lvlText w:val=""/>
      <w:lvlJc w:val="left"/>
      <w:pPr>
        <w:ind w:left="720" w:hanging="360"/>
      </w:pPr>
      <w:rPr>
        <w:rFonts w:ascii="Symbol" w:hAnsi="Symbol"/>
      </w:rPr>
    </w:lvl>
    <w:lvl w:ilvl="1" w:tplc="8336568A">
      <w:start w:val="1"/>
      <w:numFmt w:val="bullet"/>
      <w:lvlText w:val="o"/>
      <w:lvlJc w:val="left"/>
      <w:pPr>
        <w:tabs>
          <w:tab w:val="num" w:pos="1440"/>
        </w:tabs>
        <w:ind w:left="1440" w:hanging="360"/>
      </w:pPr>
      <w:rPr>
        <w:rFonts w:ascii="Courier New" w:hAnsi="Courier New"/>
      </w:rPr>
    </w:lvl>
    <w:lvl w:ilvl="2" w:tplc="3DB83C44">
      <w:start w:val="1"/>
      <w:numFmt w:val="bullet"/>
      <w:lvlText w:val=""/>
      <w:lvlJc w:val="left"/>
      <w:pPr>
        <w:tabs>
          <w:tab w:val="num" w:pos="2160"/>
        </w:tabs>
        <w:ind w:left="2160" w:hanging="360"/>
      </w:pPr>
      <w:rPr>
        <w:rFonts w:ascii="Wingdings" w:hAnsi="Wingdings"/>
      </w:rPr>
    </w:lvl>
    <w:lvl w:ilvl="3" w:tplc="5A446BC8">
      <w:start w:val="1"/>
      <w:numFmt w:val="bullet"/>
      <w:lvlText w:val=""/>
      <w:lvlJc w:val="left"/>
      <w:pPr>
        <w:tabs>
          <w:tab w:val="num" w:pos="2880"/>
        </w:tabs>
        <w:ind w:left="2880" w:hanging="360"/>
      </w:pPr>
      <w:rPr>
        <w:rFonts w:ascii="Symbol" w:hAnsi="Symbol"/>
      </w:rPr>
    </w:lvl>
    <w:lvl w:ilvl="4" w:tplc="639611E8">
      <w:start w:val="1"/>
      <w:numFmt w:val="bullet"/>
      <w:lvlText w:val="o"/>
      <w:lvlJc w:val="left"/>
      <w:pPr>
        <w:tabs>
          <w:tab w:val="num" w:pos="3600"/>
        </w:tabs>
        <w:ind w:left="3600" w:hanging="360"/>
      </w:pPr>
      <w:rPr>
        <w:rFonts w:ascii="Courier New" w:hAnsi="Courier New"/>
      </w:rPr>
    </w:lvl>
    <w:lvl w:ilvl="5" w:tplc="527A728C">
      <w:start w:val="1"/>
      <w:numFmt w:val="bullet"/>
      <w:lvlText w:val=""/>
      <w:lvlJc w:val="left"/>
      <w:pPr>
        <w:tabs>
          <w:tab w:val="num" w:pos="4320"/>
        </w:tabs>
        <w:ind w:left="4320" w:hanging="360"/>
      </w:pPr>
      <w:rPr>
        <w:rFonts w:ascii="Wingdings" w:hAnsi="Wingdings"/>
      </w:rPr>
    </w:lvl>
    <w:lvl w:ilvl="6" w:tplc="E3D62AC2">
      <w:start w:val="1"/>
      <w:numFmt w:val="bullet"/>
      <w:lvlText w:val=""/>
      <w:lvlJc w:val="left"/>
      <w:pPr>
        <w:tabs>
          <w:tab w:val="num" w:pos="5040"/>
        </w:tabs>
        <w:ind w:left="5040" w:hanging="360"/>
      </w:pPr>
      <w:rPr>
        <w:rFonts w:ascii="Symbol" w:hAnsi="Symbol"/>
      </w:rPr>
    </w:lvl>
    <w:lvl w:ilvl="7" w:tplc="C24428B2">
      <w:start w:val="1"/>
      <w:numFmt w:val="bullet"/>
      <w:lvlText w:val="o"/>
      <w:lvlJc w:val="left"/>
      <w:pPr>
        <w:tabs>
          <w:tab w:val="num" w:pos="5760"/>
        </w:tabs>
        <w:ind w:left="5760" w:hanging="360"/>
      </w:pPr>
      <w:rPr>
        <w:rFonts w:ascii="Courier New" w:hAnsi="Courier New"/>
      </w:rPr>
    </w:lvl>
    <w:lvl w:ilvl="8" w:tplc="85B048B8">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571ADD5C">
      <w:start w:val="1"/>
      <w:numFmt w:val="bullet"/>
      <w:lvlText w:val=""/>
      <w:lvlJc w:val="left"/>
      <w:pPr>
        <w:ind w:left="720" w:hanging="360"/>
      </w:pPr>
      <w:rPr>
        <w:rFonts w:ascii="Symbol" w:hAnsi="Symbol"/>
      </w:rPr>
    </w:lvl>
    <w:lvl w:ilvl="1" w:tplc="BE205BEC">
      <w:start w:val="1"/>
      <w:numFmt w:val="bullet"/>
      <w:lvlText w:val="o"/>
      <w:lvlJc w:val="left"/>
      <w:pPr>
        <w:tabs>
          <w:tab w:val="num" w:pos="1440"/>
        </w:tabs>
        <w:ind w:left="1440" w:hanging="360"/>
      </w:pPr>
      <w:rPr>
        <w:rFonts w:ascii="Courier New" w:hAnsi="Courier New"/>
      </w:rPr>
    </w:lvl>
    <w:lvl w:ilvl="2" w:tplc="07746072">
      <w:start w:val="1"/>
      <w:numFmt w:val="bullet"/>
      <w:lvlText w:val=""/>
      <w:lvlJc w:val="left"/>
      <w:pPr>
        <w:tabs>
          <w:tab w:val="num" w:pos="2160"/>
        </w:tabs>
        <w:ind w:left="2160" w:hanging="360"/>
      </w:pPr>
      <w:rPr>
        <w:rFonts w:ascii="Wingdings" w:hAnsi="Wingdings"/>
      </w:rPr>
    </w:lvl>
    <w:lvl w:ilvl="3" w:tplc="8CBC9CA4">
      <w:start w:val="1"/>
      <w:numFmt w:val="bullet"/>
      <w:lvlText w:val=""/>
      <w:lvlJc w:val="left"/>
      <w:pPr>
        <w:tabs>
          <w:tab w:val="num" w:pos="2880"/>
        </w:tabs>
        <w:ind w:left="2880" w:hanging="360"/>
      </w:pPr>
      <w:rPr>
        <w:rFonts w:ascii="Symbol" w:hAnsi="Symbol"/>
      </w:rPr>
    </w:lvl>
    <w:lvl w:ilvl="4" w:tplc="C8B08FAA">
      <w:start w:val="1"/>
      <w:numFmt w:val="bullet"/>
      <w:lvlText w:val="o"/>
      <w:lvlJc w:val="left"/>
      <w:pPr>
        <w:tabs>
          <w:tab w:val="num" w:pos="3600"/>
        </w:tabs>
        <w:ind w:left="3600" w:hanging="360"/>
      </w:pPr>
      <w:rPr>
        <w:rFonts w:ascii="Courier New" w:hAnsi="Courier New"/>
      </w:rPr>
    </w:lvl>
    <w:lvl w:ilvl="5" w:tplc="D8AA70FE">
      <w:start w:val="1"/>
      <w:numFmt w:val="bullet"/>
      <w:lvlText w:val=""/>
      <w:lvlJc w:val="left"/>
      <w:pPr>
        <w:tabs>
          <w:tab w:val="num" w:pos="4320"/>
        </w:tabs>
        <w:ind w:left="4320" w:hanging="360"/>
      </w:pPr>
      <w:rPr>
        <w:rFonts w:ascii="Wingdings" w:hAnsi="Wingdings"/>
      </w:rPr>
    </w:lvl>
    <w:lvl w:ilvl="6" w:tplc="62C45FD6">
      <w:start w:val="1"/>
      <w:numFmt w:val="bullet"/>
      <w:lvlText w:val=""/>
      <w:lvlJc w:val="left"/>
      <w:pPr>
        <w:tabs>
          <w:tab w:val="num" w:pos="5040"/>
        </w:tabs>
        <w:ind w:left="5040" w:hanging="360"/>
      </w:pPr>
      <w:rPr>
        <w:rFonts w:ascii="Symbol" w:hAnsi="Symbol"/>
      </w:rPr>
    </w:lvl>
    <w:lvl w:ilvl="7" w:tplc="1C52D3F0">
      <w:start w:val="1"/>
      <w:numFmt w:val="bullet"/>
      <w:lvlText w:val="o"/>
      <w:lvlJc w:val="left"/>
      <w:pPr>
        <w:tabs>
          <w:tab w:val="num" w:pos="5760"/>
        </w:tabs>
        <w:ind w:left="5760" w:hanging="360"/>
      </w:pPr>
      <w:rPr>
        <w:rFonts w:ascii="Courier New" w:hAnsi="Courier New"/>
      </w:rPr>
    </w:lvl>
    <w:lvl w:ilvl="8" w:tplc="255CA726">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2E248D12">
      <w:start w:val="1"/>
      <w:numFmt w:val="bullet"/>
      <w:lvlText w:val=""/>
      <w:lvlJc w:val="left"/>
      <w:pPr>
        <w:ind w:left="720" w:hanging="360"/>
      </w:pPr>
      <w:rPr>
        <w:rFonts w:ascii="Symbol" w:hAnsi="Symbol"/>
      </w:rPr>
    </w:lvl>
    <w:lvl w:ilvl="1" w:tplc="5F3869F8">
      <w:start w:val="1"/>
      <w:numFmt w:val="bullet"/>
      <w:lvlText w:val="o"/>
      <w:lvlJc w:val="left"/>
      <w:pPr>
        <w:tabs>
          <w:tab w:val="num" w:pos="1440"/>
        </w:tabs>
        <w:ind w:left="1440" w:hanging="360"/>
      </w:pPr>
      <w:rPr>
        <w:rFonts w:ascii="Courier New" w:hAnsi="Courier New"/>
      </w:rPr>
    </w:lvl>
    <w:lvl w:ilvl="2" w:tplc="A95A4B9A">
      <w:start w:val="1"/>
      <w:numFmt w:val="bullet"/>
      <w:lvlText w:val=""/>
      <w:lvlJc w:val="left"/>
      <w:pPr>
        <w:tabs>
          <w:tab w:val="num" w:pos="2160"/>
        </w:tabs>
        <w:ind w:left="2160" w:hanging="360"/>
      </w:pPr>
      <w:rPr>
        <w:rFonts w:ascii="Wingdings" w:hAnsi="Wingdings"/>
      </w:rPr>
    </w:lvl>
    <w:lvl w:ilvl="3" w:tplc="E280E074">
      <w:start w:val="1"/>
      <w:numFmt w:val="bullet"/>
      <w:lvlText w:val=""/>
      <w:lvlJc w:val="left"/>
      <w:pPr>
        <w:tabs>
          <w:tab w:val="num" w:pos="2880"/>
        </w:tabs>
        <w:ind w:left="2880" w:hanging="360"/>
      </w:pPr>
      <w:rPr>
        <w:rFonts w:ascii="Symbol" w:hAnsi="Symbol"/>
      </w:rPr>
    </w:lvl>
    <w:lvl w:ilvl="4" w:tplc="4FB68016">
      <w:start w:val="1"/>
      <w:numFmt w:val="bullet"/>
      <w:lvlText w:val="o"/>
      <w:lvlJc w:val="left"/>
      <w:pPr>
        <w:tabs>
          <w:tab w:val="num" w:pos="3600"/>
        </w:tabs>
        <w:ind w:left="3600" w:hanging="360"/>
      </w:pPr>
      <w:rPr>
        <w:rFonts w:ascii="Courier New" w:hAnsi="Courier New"/>
      </w:rPr>
    </w:lvl>
    <w:lvl w:ilvl="5" w:tplc="2C529974">
      <w:start w:val="1"/>
      <w:numFmt w:val="bullet"/>
      <w:lvlText w:val=""/>
      <w:lvlJc w:val="left"/>
      <w:pPr>
        <w:tabs>
          <w:tab w:val="num" w:pos="4320"/>
        </w:tabs>
        <w:ind w:left="4320" w:hanging="360"/>
      </w:pPr>
      <w:rPr>
        <w:rFonts w:ascii="Wingdings" w:hAnsi="Wingdings"/>
      </w:rPr>
    </w:lvl>
    <w:lvl w:ilvl="6" w:tplc="7F2E7F46">
      <w:start w:val="1"/>
      <w:numFmt w:val="bullet"/>
      <w:lvlText w:val=""/>
      <w:lvlJc w:val="left"/>
      <w:pPr>
        <w:tabs>
          <w:tab w:val="num" w:pos="5040"/>
        </w:tabs>
        <w:ind w:left="5040" w:hanging="360"/>
      </w:pPr>
      <w:rPr>
        <w:rFonts w:ascii="Symbol" w:hAnsi="Symbol"/>
      </w:rPr>
    </w:lvl>
    <w:lvl w:ilvl="7" w:tplc="121864F4">
      <w:start w:val="1"/>
      <w:numFmt w:val="bullet"/>
      <w:lvlText w:val="o"/>
      <w:lvlJc w:val="left"/>
      <w:pPr>
        <w:tabs>
          <w:tab w:val="num" w:pos="5760"/>
        </w:tabs>
        <w:ind w:left="5760" w:hanging="360"/>
      </w:pPr>
      <w:rPr>
        <w:rFonts w:ascii="Courier New" w:hAnsi="Courier New"/>
      </w:rPr>
    </w:lvl>
    <w:lvl w:ilvl="8" w:tplc="65A870B6">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5"/>
    <w:multiLevelType w:val="hybridMultilevel"/>
    <w:tmpl w:val="00000015"/>
    <w:lvl w:ilvl="0" w:tplc="AEBCFBA0">
      <w:start w:val="1"/>
      <w:numFmt w:val="bullet"/>
      <w:lvlText w:val=""/>
      <w:lvlJc w:val="left"/>
      <w:pPr>
        <w:ind w:left="720" w:hanging="360"/>
      </w:pPr>
      <w:rPr>
        <w:rFonts w:ascii="Symbol" w:hAnsi="Symbol"/>
      </w:rPr>
    </w:lvl>
    <w:lvl w:ilvl="1" w:tplc="DC846AC4">
      <w:start w:val="1"/>
      <w:numFmt w:val="bullet"/>
      <w:lvlText w:val="o"/>
      <w:lvlJc w:val="left"/>
      <w:pPr>
        <w:tabs>
          <w:tab w:val="num" w:pos="1440"/>
        </w:tabs>
        <w:ind w:left="1440" w:hanging="360"/>
      </w:pPr>
      <w:rPr>
        <w:rFonts w:ascii="Courier New" w:hAnsi="Courier New"/>
      </w:rPr>
    </w:lvl>
    <w:lvl w:ilvl="2" w:tplc="7B749AA8">
      <w:start w:val="1"/>
      <w:numFmt w:val="bullet"/>
      <w:lvlText w:val=""/>
      <w:lvlJc w:val="left"/>
      <w:pPr>
        <w:tabs>
          <w:tab w:val="num" w:pos="2160"/>
        </w:tabs>
        <w:ind w:left="2160" w:hanging="360"/>
      </w:pPr>
      <w:rPr>
        <w:rFonts w:ascii="Wingdings" w:hAnsi="Wingdings"/>
      </w:rPr>
    </w:lvl>
    <w:lvl w:ilvl="3" w:tplc="B1601C82">
      <w:start w:val="1"/>
      <w:numFmt w:val="bullet"/>
      <w:lvlText w:val=""/>
      <w:lvlJc w:val="left"/>
      <w:pPr>
        <w:tabs>
          <w:tab w:val="num" w:pos="2880"/>
        </w:tabs>
        <w:ind w:left="2880" w:hanging="360"/>
      </w:pPr>
      <w:rPr>
        <w:rFonts w:ascii="Symbol" w:hAnsi="Symbol"/>
      </w:rPr>
    </w:lvl>
    <w:lvl w:ilvl="4" w:tplc="F510EA20">
      <w:start w:val="1"/>
      <w:numFmt w:val="bullet"/>
      <w:lvlText w:val="o"/>
      <w:lvlJc w:val="left"/>
      <w:pPr>
        <w:tabs>
          <w:tab w:val="num" w:pos="3600"/>
        </w:tabs>
        <w:ind w:left="3600" w:hanging="360"/>
      </w:pPr>
      <w:rPr>
        <w:rFonts w:ascii="Courier New" w:hAnsi="Courier New"/>
      </w:rPr>
    </w:lvl>
    <w:lvl w:ilvl="5" w:tplc="8DFA153C">
      <w:start w:val="1"/>
      <w:numFmt w:val="bullet"/>
      <w:lvlText w:val=""/>
      <w:lvlJc w:val="left"/>
      <w:pPr>
        <w:tabs>
          <w:tab w:val="num" w:pos="4320"/>
        </w:tabs>
        <w:ind w:left="4320" w:hanging="360"/>
      </w:pPr>
      <w:rPr>
        <w:rFonts w:ascii="Wingdings" w:hAnsi="Wingdings"/>
      </w:rPr>
    </w:lvl>
    <w:lvl w:ilvl="6" w:tplc="EEA4D1E6">
      <w:start w:val="1"/>
      <w:numFmt w:val="bullet"/>
      <w:lvlText w:val=""/>
      <w:lvlJc w:val="left"/>
      <w:pPr>
        <w:tabs>
          <w:tab w:val="num" w:pos="5040"/>
        </w:tabs>
        <w:ind w:left="5040" w:hanging="360"/>
      </w:pPr>
      <w:rPr>
        <w:rFonts w:ascii="Symbol" w:hAnsi="Symbol"/>
      </w:rPr>
    </w:lvl>
    <w:lvl w:ilvl="7" w:tplc="FDEAC202">
      <w:start w:val="1"/>
      <w:numFmt w:val="bullet"/>
      <w:lvlText w:val="o"/>
      <w:lvlJc w:val="left"/>
      <w:pPr>
        <w:tabs>
          <w:tab w:val="num" w:pos="5760"/>
        </w:tabs>
        <w:ind w:left="5760" w:hanging="360"/>
      </w:pPr>
      <w:rPr>
        <w:rFonts w:ascii="Courier New" w:hAnsi="Courier New"/>
      </w:rPr>
    </w:lvl>
    <w:lvl w:ilvl="8" w:tplc="6158DDB0">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6"/>
    <w:multiLevelType w:val="hybridMultilevel"/>
    <w:tmpl w:val="00000016"/>
    <w:lvl w:ilvl="0" w:tplc="53F6929C">
      <w:start w:val="1"/>
      <w:numFmt w:val="bullet"/>
      <w:lvlText w:val=""/>
      <w:lvlJc w:val="left"/>
      <w:pPr>
        <w:ind w:left="720" w:hanging="360"/>
      </w:pPr>
      <w:rPr>
        <w:rFonts w:ascii="Symbol" w:hAnsi="Symbol"/>
      </w:rPr>
    </w:lvl>
    <w:lvl w:ilvl="1" w:tplc="0D5CF15C">
      <w:start w:val="1"/>
      <w:numFmt w:val="bullet"/>
      <w:lvlText w:val="o"/>
      <w:lvlJc w:val="left"/>
      <w:pPr>
        <w:tabs>
          <w:tab w:val="num" w:pos="1440"/>
        </w:tabs>
        <w:ind w:left="1440" w:hanging="360"/>
      </w:pPr>
      <w:rPr>
        <w:rFonts w:ascii="Courier New" w:hAnsi="Courier New"/>
      </w:rPr>
    </w:lvl>
    <w:lvl w:ilvl="2" w:tplc="074C36BE">
      <w:start w:val="1"/>
      <w:numFmt w:val="bullet"/>
      <w:lvlText w:val=""/>
      <w:lvlJc w:val="left"/>
      <w:pPr>
        <w:tabs>
          <w:tab w:val="num" w:pos="2160"/>
        </w:tabs>
        <w:ind w:left="2160" w:hanging="360"/>
      </w:pPr>
      <w:rPr>
        <w:rFonts w:ascii="Wingdings" w:hAnsi="Wingdings"/>
      </w:rPr>
    </w:lvl>
    <w:lvl w:ilvl="3" w:tplc="8BC0CFC2">
      <w:start w:val="1"/>
      <w:numFmt w:val="bullet"/>
      <w:lvlText w:val=""/>
      <w:lvlJc w:val="left"/>
      <w:pPr>
        <w:tabs>
          <w:tab w:val="num" w:pos="2880"/>
        </w:tabs>
        <w:ind w:left="2880" w:hanging="360"/>
      </w:pPr>
      <w:rPr>
        <w:rFonts w:ascii="Symbol" w:hAnsi="Symbol"/>
      </w:rPr>
    </w:lvl>
    <w:lvl w:ilvl="4" w:tplc="DB6A2192">
      <w:start w:val="1"/>
      <w:numFmt w:val="bullet"/>
      <w:lvlText w:val="o"/>
      <w:lvlJc w:val="left"/>
      <w:pPr>
        <w:tabs>
          <w:tab w:val="num" w:pos="3600"/>
        </w:tabs>
        <w:ind w:left="3600" w:hanging="360"/>
      </w:pPr>
      <w:rPr>
        <w:rFonts w:ascii="Courier New" w:hAnsi="Courier New"/>
      </w:rPr>
    </w:lvl>
    <w:lvl w:ilvl="5" w:tplc="5DC4805E">
      <w:start w:val="1"/>
      <w:numFmt w:val="bullet"/>
      <w:lvlText w:val=""/>
      <w:lvlJc w:val="left"/>
      <w:pPr>
        <w:tabs>
          <w:tab w:val="num" w:pos="4320"/>
        </w:tabs>
        <w:ind w:left="4320" w:hanging="360"/>
      </w:pPr>
      <w:rPr>
        <w:rFonts w:ascii="Wingdings" w:hAnsi="Wingdings"/>
      </w:rPr>
    </w:lvl>
    <w:lvl w:ilvl="6" w:tplc="F7B8F0E8">
      <w:start w:val="1"/>
      <w:numFmt w:val="bullet"/>
      <w:lvlText w:val=""/>
      <w:lvlJc w:val="left"/>
      <w:pPr>
        <w:tabs>
          <w:tab w:val="num" w:pos="5040"/>
        </w:tabs>
        <w:ind w:left="5040" w:hanging="360"/>
      </w:pPr>
      <w:rPr>
        <w:rFonts w:ascii="Symbol" w:hAnsi="Symbol"/>
      </w:rPr>
    </w:lvl>
    <w:lvl w:ilvl="7" w:tplc="75141DFE">
      <w:start w:val="1"/>
      <w:numFmt w:val="bullet"/>
      <w:lvlText w:val="o"/>
      <w:lvlJc w:val="left"/>
      <w:pPr>
        <w:tabs>
          <w:tab w:val="num" w:pos="5760"/>
        </w:tabs>
        <w:ind w:left="5760" w:hanging="360"/>
      </w:pPr>
      <w:rPr>
        <w:rFonts w:ascii="Courier New" w:hAnsi="Courier New"/>
      </w:rPr>
    </w:lvl>
    <w:lvl w:ilvl="8" w:tplc="1F381448">
      <w:start w:val="1"/>
      <w:numFmt w:val="bullet"/>
      <w:lvlText w:val=""/>
      <w:lvlJc w:val="left"/>
      <w:pPr>
        <w:tabs>
          <w:tab w:val="num" w:pos="6480"/>
        </w:tabs>
        <w:ind w:left="6480" w:hanging="360"/>
      </w:pPr>
      <w:rPr>
        <w:rFonts w:ascii="Wingdings" w:hAnsi="Wingdings"/>
      </w:rPr>
    </w:lvl>
  </w:abstractNum>
  <w:num w:numId="1" w16cid:durableId="970289268">
    <w:abstractNumId w:val="0"/>
  </w:num>
  <w:num w:numId="2" w16cid:durableId="1591043478">
    <w:abstractNumId w:val="1"/>
  </w:num>
  <w:num w:numId="3" w16cid:durableId="1600018288">
    <w:abstractNumId w:val="2"/>
  </w:num>
  <w:num w:numId="4" w16cid:durableId="282612348">
    <w:abstractNumId w:val="3"/>
  </w:num>
  <w:num w:numId="5" w16cid:durableId="321391978">
    <w:abstractNumId w:val="4"/>
  </w:num>
  <w:num w:numId="6" w16cid:durableId="981546497">
    <w:abstractNumId w:val="5"/>
  </w:num>
  <w:num w:numId="7" w16cid:durableId="1929459098">
    <w:abstractNumId w:val="6"/>
  </w:num>
  <w:num w:numId="8" w16cid:durableId="769468816">
    <w:abstractNumId w:val="7"/>
  </w:num>
  <w:num w:numId="9" w16cid:durableId="908229838">
    <w:abstractNumId w:val="8"/>
  </w:num>
  <w:num w:numId="10" w16cid:durableId="344789946">
    <w:abstractNumId w:val="9"/>
  </w:num>
  <w:num w:numId="11" w16cid:durableId="1006254258">
    <w:abstractNumId w:val="10"/>
  </w:num>
  <w:num w:numId="12" w16cid:durableId="454639060">
    <w:abstractNumId w:val="11"/>
  </w:num>
  <w:num w:numId="13" w16cid:durableId="1736511893">
    <w:abstractNumId w:val="12"/>
  </w:num>
  <w:num w:numId="14" w16cid:durableId="1217669304">
    <w:abstractNumId w:val="13"/>
  </w:num>
  <w:num w:numId="15" w16cid:durableId="2080446569">
    <w:abstractNumId w:val="14"/>
  </w:num>
  <w:num w:numId="16" w16cid:durableId="1070729597">
    <w:abstractNumId w:val="15"/>
  </w:num>
  <w:num w:numId="17" w16cid:durableId="692800156">
    <w:abstractNumId w:val="16"/>
  </w:num>
  <w:num w:numId="18" w16cid:durableId="1532526407">
    <w:abstractNumId w:val="17"/>
  </w:num>
  <w:num w:numId="19" w16cid:durableId="573049480">
    <w:abstractNumId w:val="18"/>
  </w:num>
  <w:num w:numId="20" w16cid:durableId="1059787179">
    <w:abstractNumId w:val="19"/>
  </w:num>
  <w:num w:numId="21" w16cid:durableId="415639621">
    <w:abstractNumId w:val="20"/>
  </w:num>
  <w:num w:numId="22" w16cid:durableId="21088883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302F11"/>
    <w:rsid w:val="000C0249"/>
    <w:rsid w:val="000C1618"/>
    <w:rsid w:val="00124226"/>
    <w:rsid w:val="001E2DB0"/>
    <w:rsid w:val="002033F1"/>
    <w:rsid w:val="002123F6"/>
    <w:rsid w:val="00291C3E"/>
    <w:rsid w:val="002D667E"/>
    <w:rsid w:val="00302F11"/>
    <w:rsid w:val="00392F24"/>
    <w:rsid w:val="003B66A6"/>
    <w:rsid w:val="003C5276"/>
    <w:rsid w:val="003E04F2"/>
    <w:rsid w:val="00423B40"/>
    <w:rsid w:val="004676D4"/>
    <w:rsid w:val="004805AA"/>
    <w:rsid w:val="004A1E99"/>
    <w:rsid w:val="00655462"/>
    <w:rsid w:val="006557F5"/>
    <w:rsid w:val="006F07AA"/>
    <w:rsid w:val="007B05CD"/>
    <w:rsid w:val="007D746B"/>
    <w:rsid w:val="007F48DF"/>
    <w:rsid w:val="00966007"/>
    <w:rsid w:val="00AC580A"/>
    <w:rsid w:val="00AF3076"/>
    <w:rsid w:val="00BD2A41"/>
    <w:rsid w:val="00C40AFD"/>
    <w:rsid w:val="00C6602F"/>
    <w:rsid w:val="00D0760B"/>
    <w:rsid w:val="00DF36E0"/>
    <w:rsid w:val="00E21586"/>
    <w:rsid w:val="00F002C1"/>
    <w:rsid w:val="00F35A9C"/>
    <w:rsid w:val="00F85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C8943"/>
  <w15:docId w15:val="{DABB994F-A06A-4964-8170-612731520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single" w:sz="12" w:space="0" w:color="DADADA"/>
        <w:bottom w:val="none" w:sz="0" w:space="4" w:color="auto"/>
      </w:pBdr>
      <w:spacing w:line="500" w:lineRule="atLeast"/>
      <w:jc w:val="center"/>
    </w:pPr>
    <w:rPr>
      <w:caps/>
      <w:color w:val="000000"/>
      <w:sz w:val="42"/>
      <w:szCs w:val="4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sz w:val="24"/>
      <w:szCs w:val="24"/>
      <w:bdr w:val="none" w:sz="0" w:space="0" w:color="auto"/>
      <w:vertAlign w:val="baseline"/>
    </w:rPr>
  </w:style>
  <w:style w:type="paragraph" w:customStyle="1" w:styleId="gap-btn-hidden">
    <w:name w:val="gap-btn-hidden"/>
    <w:basedOn w:val="Normal"/>
    <w:rPr>
      <w:vanish/>
    </w:rPr>
  </w:style>
  <w:style w:type="paragraph" w:customStyle="1" w:styleId="divdocumentdivSECTIONCNTC">
    <w:name w:val="div_document_div_SECTION_CNTC"/>
    <w:basedOn w:val="Normal"/>
  </w:style>
  <w:style w:type="paragraph" w:customStyle="1" w:styleId="divaddress">
    <w:name w:val="div_address"/>
    <w:basedOn w:val="div"/>
    <w:pPr>
      <w:pBdr>
        <w:top w:val="single" w:sz="16" w:space="0" w:color="DADADA"/>
      </w:pBdr>
      <w:spacing w:line="260" w:lineRule="atLeast"/>
      <w:jc w:val="center"/>
    </w:pPr>
    <w:rPr>
      <w:sz w:val="18"/>
      <w:szCs w:val="18"/>
    </w:rPr>
  </w:style>
  <w:style w:type="paragraph" w:customStyle="1" w:styleId="divdocumentSECTIONCNTCsection">
    <w:name w:val="div_document_SECTION_CNTC + 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top w:val="single" w:sz="12" w:space="0" w:color="DADADA"/>
        <w:bottom w:val="single" w:sz="16" w:space="3" w:color="DADADA"/>
      </w:pBdr>
      <w:spacing w:line="280" w:lineRule="atLeast"/>
    </w:pPr>
    <w:rPr>
      <w:color w:val="000000"/>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jobdates">
    <w:name w:val="span_jobdates"/>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character" w:customStyle="1" w:styleId="spanjoblocation">
    <w:name w:val="span_joblocation"/>
    <w:basedOn w:val="span"/>
    <w:rPr>
      <w:b/>
      <w:bCs/>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4</Pages>
  <Words>2039</Words>
  <Characters>11628</Characters>
  <Application>Microsoft Office Word</Application>
  <DocSecurity>0</DocSecurity>
  <Lines>96</Lines>
  <Paragraphs>27</Paragraphs>
  <ScaleCrop>false</ScaleCrop>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TONY T. SALEHI</dc:title>
  <cp:lastModifiedBy>Tony Salehi</cp:lastModifiedBy>
  <cp:revision>33</cp:revision>
  <dcterms:created xsi:type="dcterms:W3CDTF">2025-09-02T14:33:00Z</dcterms:created>
  <dcterms:modified xsi:type="dcterms:W3CDTF">2025-09-22T14:36:00Z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2069d104-a988-48f5-b5bd-168c100f9636</vt:lpwstr>
  </property>
  <property fmtid="{D5CDD505-2E9C-101B-9397-08002B2CF9AE}" pid="3" name="x1ye=0">
    <vt:lpwstr>ePYAAB+LCAAAAAAABAAUmkWW40AQBQ+khZiWYosZd2Jm1umn5wBtWVWZ/0f4NUpTOEbwDETwMIfRLIQRGE4wBE7jKMfCuLfKeGeVIkk692xcjMINXynlMwU7agKSUteO4CY3zqHyZHBFq3fiHstZBrNeowryW75bi1YNbQoXIc0BCrQkeb6UJno1FfUWNADwak7VtinINOSM6J1cC0Dk628EJUv2UjD0b2RtWO6X+WHpH120AqCE9bh6EASsuys</vt:lpwstr>
  </property>
  <property fmtid="{D5CDD505-2E9C-101B-9397-08002B2CF9AE}" pid="4" name="x1ye=1">
    <vt:lpwstr>HzW1wPFsbK9srG76NPb90MPoV6LUPoydFXYDRLpb9HrokbARzeloPIiedK0HgV5vXA3+BGRhUmrPfRIn7tnu3vt26V9Yq7AApXIMNZ7jYXDygcVAkiygyUuaAY6z3NKweG/rMYihlob0Rz5Vw+mIPwWVuaspO1wlQfVaaY40wyVny7h6gtg4wmsQ9neUN4dJ64Vr7rwZQ37OUGE66MVeXqWxRz6HbZ6g3MiHRoiyvxmh99mcaQJhsPsmMWrxiL9</vt:lpwstr>
  </property>
  <property fmtid="{D5CDD505-2E9C-101B-9397-08002B2CF9AE}" pid="5" name="x1ye=10">
    <vt:lpwstr>cbvvhvmXBohX/WEt0yBAFcA2w5kWB1vm4nWnsOwFtecxcGcdYsvqvNt9tDFmKA5Vv8jpbY99fkpJuem5dE8qKf6PnOoQjp5tXhKgDSRmJcE4zjCj90iHs4ySM2U7RVzFfH330pIbaAePYlGkwV+j0MIbBkFDNEVNJOtBKkS72/K3xLKogxKtlGDX8bWqgFJuEoqnnZJOXXyt2V1SAnl9Ve+HgciMTWpAbDa7zlnTt5GknznNXIf4k5SdpgCeoz+</vt:lpwstr>
  </property>
  <property fmtid="{D5CDD505-2E9C-101B-9397-08002B2CF9AE}" pid="6" name="x1ye=100">
    <vt:lpwstr>uoKugp44+FyWStKyjx4FUSdxqoihDx4S0AbGN9suU4vNXx2fILTXZnqSAihyY+dPgQIkGu1chHJqa2fRQWX16QDMxg6E+wa0SL6Ui2sYJiq4T6JXK0XC54OXAO5Lk6X7MjDeyTEFIHUThzbzaHKHpHsW5DvinjFYEsTl3XjQPvlqWJ9evSX6ADwzEzAtVpam3Pkz5anUebGvXi4mwRrFhy9n1vyCb6FYomgFoiZDZRuT5303FxWFn5u9HDCcnFV</vt:lpwstr>
  </property>
  <property fmtid="{D5CDD505-2E9C-101B-9397-08002B2CF9AE}" pid="7" name="x1ye=101">
    <vt:lpwstr>EhoUSlZ1jwI8iX7L1A7Gjl+tf2dorpYoVTRdboFYCYArNwOlu023pdv/kB2HOZRgDeMSzV6pNoRDGhbFGp7C+QVDnHAtF0rMYzOkJWxeo7PeM6J7aadDXewLBsGBWJgQ0xt75OP0exgt4W+F3M3eiJuacWyXoiOfYZNbYm1ISspaWhguGeAyqkLPdGVZ+8g7BeKoVoEAPoHCEZKvDI9XY0qpsS2JEWeCpy8tWVr77gXwT1PsxgPvYf9tr88Etkt</vt:lpwstr>
  </property>
  <property fmtid="{D5CDD505-2E9C-101B-9397-08002B2CF9AE}" pid="8" name="x1ye=102">
    <vt:lpwstr>W9QZ7/9MInhMLcQTmeX9kPOPaXu1oJDAnXFggc4Bn5yOHQFX28FYiXgMa8a+l+E145dxDrTJyLopDPo/+ySRQwD3XkERJ1AJOD4iglXfzWPLjgqtqDWgEsxl7kAWvXabKMKyV0ezCinLpI+u1HEWF5A+X7cvRVCubKbl+Q2IrI6OKXuXuhYT1BKQZuqdycK4WgIz0IrMXEPDpNT+xoX0jVpToFl9+KMMTttiE3p77XK4Gx+4Lfohidvay/inTv+</vt:lpwstr>
  </property>
  <property fmtid="{D5CDD505-2E9C-101B-9397-08002B2CF9AE}" pid="9" name="x1ye=103">
    <vt:lpwstr>o3+a712CqPo2m6HmceR/vnpeDOaETGIX4j+fjKA5KtMNC4Am8RKW8how712kghR9JH1OjGhrvjwNlo7EfbBEkyi482s14DXi+89+E5mIjDN4m2UzyLvILwvLvny8gTQzj1+lgUJKXfvZDkTc+T3jTRnKQSLH1dBx5KdeC6vJs/4+6PFx1AJk4iJPh4bSDS+FYM6Zu+/8wZol8vKxQoX0bqCoFn4eE2sy9xRiCw5ZliLILIz21YKR3XDEd/4QyMb</vt:lpwstr>
  </property>
  <property fmtid="{D5CDD505-2E9C-101B-9397-08002B2CF9AE}" pid="10" name="x1ye=104">
    <vt:lpwstr>D2zHY3rePGB/n/vLjiagVaci5Y9L6CY/aOph75wfGt3Q1tUEXu1KtR31qoXEzjjQBDpseE69wkiwlbdrLd63zDOl3FFSI72EZToA2nucLPr4SUqkdDCH8cSgNUwJhICfM70om2pzjcPHyWqJLqypSFf/Yaw4ROg7rePaILX8l48K039o/w3do3mZKLUKFm71BZr7T3wwpeQ65d2TRh55eKTM0NCmn9YWoTV1dJZVvnb0QQbBx4ObpL/KKFP4Lz4</vt:lpwstr>
  </property>
  <property fmtid="{D5CDD505-2E9C-101B-9397-08002B2CF9AE}" pid="11" name="x1ye=105">
    <vt:lpwstr>UerQYs06d5Zbd6Zv6zN9OU0qOEavEl1X4vhzid74R2X0aEJs23hJJG9BtXXgnfegH2qIX4Kt4oTvlU/JouNkQ+PJH638c+7Xi/egw3PZWmFEIlSP613hhdt3IVE/mKpuCKJNVTwxZh7Ja28pNVgLz9ykF8Z04nD6ZsaohTO5+AzI2RGHmmeHTAee+CYWRlyETfL7mlz2gau375GrBzNnNCu+51+pgUj4YVxV19OqUVII9FwhZNf8YTQa3vJ17wh</vt:lpwstr>
  </property>
  <property fmtid="{D5CDD505-2E9C-101B-9397-08002B2CF9AE}" pid="12" name="x1ye=106">
    <vt:lpwstr>2mk3dNBfJbOyw6SqlFYcQL1c7QrWJPfpU9tfPYmdZLAhnqb6u4EfxuYkjpAeA7t57MYHZMb34+ecKuWDLxl78hOGYBerkNU5lkD0gY++jICahH64fa/G+LUNI2g7nAIQVv8X36yF9r+XZWDBg3eJuGogvSoLvnVbfB9D6aoigOPXcYM9FlW8/7L1HK58ZUNXcGuCRkqs2+S3n0icXz2648rNjMSehuxnbvX7iEndpY9m6UkeJAPg4MNWMwIOvtj</vt:lpwstr>
  </property>
  <property fmtid="{D5CDD505-2E9C-101B-9397-08002B2CF9AE}" pid="13" name="x1ye=107">
    <vt:lpwstr>QFMncm4bKQ3MyB+JfIVjNy06U8ssHNopWxxbt8unOm+fPH/N8xHFhwpPYZgxISJ5MdDUFqOE1V+Q/oIc3N7TqkhnNeFy+Mqw3Qr5+zsbK6c+OgU+ROL1kgjUB2e8+hmpb9pVozSB7nDVn2hurNFHzD03sdQRSu+ai7+gi+uiOPgakcNHmYUrveQCWEa4TZKMM9Pg7zAmMrhVCsOgqHxAyendfsdfN2djwkTGoyXPol7gRnikcfO8eHc4TJluvvU</vt:lpwstr>
  </property>
  <property fmtid="{D5CDD505-2E9C-101B-9397-08002B2CF9AE}" pid="14" name="x1ye=108">
    <vt:lpwstr>2PLEYJgLzGEQRKz4CHSW/SSRLc9hkeaJVGiX8Eim0f9Dwron+DhqO4i/15vqFjCuDeylxT6ozuyeBbCcVUib/tePCI+6rPOkFYu4Zh/0xmaDNipFgZAvCQiPQrMc3zcmyniRkwagK9x5pNLVu26eDa0r6gcybkFuTm+oJdTkvuN5Txrk+I1/deTCA9SxLgT4YXhvjTjw+iGsm1oBHcbZD7gkaotBeOufneM3O0seNmbsTVmVd1b2rr5XeEOnttX</vt:lpwstr>
  </property>
  <property fmtid="{D5CDD505-2E9C-101B-9397-08002B2CF9AE}" pid="15" name="x1ye=109">
    <vt:lpwstr>rhh0OTfjB85mXB/AlL0YX7Z3aLZkDMiv0WbA1ra/M1D1njBKekaRW4iE9nUrKpN0C2HqcD0bYYJDPMC99flc5Twr4Vj/HB5nljLfd9Ec95hdHDby6eSkkbcXlRWg4W/AQdPKNm4V1gxisxgUeY1ZExN/c1dcxSBxwrOYujj/YvN+4Lh9DO53sQ60sMVBG6JYDKDp5T7oAkmNPi8QQASgn78Qq88FypBif9EdK5Py70DH4Fl3E1fge9mEbC3U739</vt:lpwstr>
  </property>
  <property fmtid="{D5CDD505-2E9C-101B-9397-08002B2CF9AE}" pid="16" name="x1ye=11">
    <vt:lpwstr>vtdCLycA5+jLxqaaQKLENUTTYBNUxoGh4/bu30RaJ7Ef0vSD0Wk39wfxSCVuBSjihoC4JEoOxdKNlArmE0GmdmLFdGkBr2rOeeKLsyA/8PJcOItHGanPjBUKIOYbZouSaW/gGMRSqrwiN3fzIp+Jq7zPbY/SaDCLhWXeRLef0liZ3ZzuCnKh+hAB6j2UlGYuG+XeEVjcLzc2wUBeK/pA8EasYFElVoWECJZ1QX661S1KPYS7maA0pscsiNcGZEa</vt:lpwstr>
  </property>
  <property fmtid="{D5CDD505-2E9C-101B-9397-08002B2CF9AE}" pid="17" name="x1ye=110">
    <vt:lpwstr>xV4dmtRXtCRenPYH7H4m55heHHKy33wHx0lPi4OgEhaPhlMrdUfxjC+kvwPafWrq0Sde2xcK4oGt1kZR4u3M+yg8WWdP4+Ojy8ojcTuhPEyuTDzM+OnxaffjSD4MvGmIWEfNk+7ZlF9CuB+hjvr9MJ304nhLEi47Kw+qQqbOYh8brBZhj06xtVHjtIv4VSQWg/7MIPymEKLnh2r/paBNEU8WPv83mKO/gulHQZogPHFQ+Cz2fCCVfDDOp5AKdE2</vt:lpwstr>
  </property>
  <property fmtid="{D5CDD505-2E9C-101B-9397-08002B2CF9AE}" pid="18" name="x1ye=111">
    <vt:lpwstr>Ac7rXCUfBv3xRzuwgsy7wuMyUVTuOw7yKh7XeE34DI8deGUkUJ/hFoXoX7OftNOV1COWEnkbT7MzsooYSqRKQ3jiRj1SEFJ6kLrj3l8KcYiNwcKBB8SN7gTcvmCXmnO+vqDSDD/QlzyYxjQEZFhiGsz3pi+RDfxWfaEzLKlOKaP5GHuz4IB4J01+2czztphKa6AWp/sieyHykX0Ldhrlnvhy/CsAyNSiIc9oZjc2vW64JqJdsj7S6tSpqJnMmM/</vt:lpwstr>
  </property>
  <property fmtid="{D5CDD505-2E9C-101B-9397-08002B2CF9AE}" pid="19" name="x1ye=112">
    <vt:lpwstr>xKsEhtEYo5w/tsfCGb3Leiq1C9C60BcWqRpn9hQtSzatUHTDKEzrM9HOUcsXpomKvnfONNMAukiV3KoD0d2QQHL9+rR+foPTU5DDGDd0Kr4xuiKtuhHiDy9MEpUnrLahes4etSpTCidtq137kecjzxTosy70k7l73jfrYrCKU5H5rPisd5+7/j4831A1W/H7q5AVG7oQFFQLsqzaw/jyp2RMsvex8kUg9xLWSw8ZnC7NTp7f+72fXmGNtRTpJNK</vt:lpwstr>
  </property>
  <property fmtid="{D5CDD505-2E9C-101B-9397-08002B2CF9AE}" pid="20" name="x1ye=113">
    <vt:lpwstr>Idc18q7c9pQilQthOhSZHs9rn6svavK50eBCS0EG/YIwpIdE7gUe056C1VdZD2CN+NREM58yK+G+eKYx3ecoEm9fZIwlhMFohiVFm3YO+nnFDi9XCPfa7XJgaJiEm10UusnAibGHpc8wu+4zYUnAvfZHu65AOqW8Q3YqUq71uY9u0T7JOpYXczlT6XtYWF03yyeXhmnH7V4i1KWaQgw2CUAVM15TCcY4qIhXN1nBdEXDTEE3KUcWt8vb+dkSdel</vt:lpwstr>
  </property>
  <property fmtid="{D5CDD505-2E9C-101B-9397-08002B2CF9AE}" pid="21" name="x1ye=114">
    <vt:lpwstr>xV/N00kvjsBP6iOOfQwYeW0oz+/jx9LoraQQYn8i/0KTJwUrdP+ZBWGdCtkKdQ+dYs7+heBkDxWbvkc2qxf8oi2z84isSkNWw/pJcmotSdhJeyppu81j8tCZkM4x6F2YMnf26mRqfClnoiFhMeuNbZJZgZm+9qiuUkk5D3Puw1MZQROv+Tdpvt85XUtpksP/UIu0pvAKXMd1JsSmK1b9Dw/YpNkWH3TvB0HBEj8sP14xgd5io6QP/bZvte4tOcn</vt:lpwstr>
  </property>
  <property fmtid="{D5CDD505-2E9C-101B-9397-08002B2CF9AE}" pid="22" name="x1ye=115">
    <vt:lpwstr>zfNRialpv1baTSbOBpSUxsgXeUDoGL7RP48UTR6zAU0aD9obR80iERT8pmAa9tsi5THLStOVHIfxO1WGUB+MqCeok7R3Gc3jhPpzZSLP13znTcWbGqXtlE8z+SoltDTwsy8rXBEe6lUgZEXX7/1Udn0pwB8slkCYHzUN6We+tFm5+Sh5jMQy4HDhNMeHcu0X63DlubDwFWHpeVKkFuK1EnSH7qhO/JkBGXfSZQPOU+eJU6Fqu/oPWpN7lcoDjH1</vt:lpwstr>
  </property>
  <property fmtid="{D5CDD505-2E9C-101B-9397-08002B2CF9AE}" pid="23" name="x1ye=116">
    <vt:lpwstr>nTiIxo6vFd3JupkY7Zqh6mzMMMU5mKRyPMrnL519TmvJOH+VBRIF4VRDCRFXYFi1MNldki7C6pVEenwVvsn4oi0nY7n75QosL+UeOcSaKINC7txteG2e6pgX9svVmAVmWH7AKsirVpqDvibZ+stuT4Pi7t1u6cfUmtuDC8ooU4xOiW2YwTfY/Rhhrtpcr5j2SIB8QU7GdfPZaxcbz4peNpt4gDOMPz+xHs1bUy/BlMu3CqEmSbC6/tjwq6coi4A</vt:lpwstr>
  </property>
  <property fmtid="{D5CDD505-2E9C-101B-9397-08002B2CF9AE}" pid="24" name="x1ye=117">
    <vt:lpwstr>JTog8Vc1ugd+eABJgq3iMJFGTJwVvgD2xjGIAk6H0biJV3o+ockEJS/j5Z9rLqMZZ4PdZlaBGCfjTeHVKryuw8ev2hfKhNNaRvedsAvnPaeDZUk4nuWBjXMQTrE4BQ8sLtYByLS8Kp7+DXfjc6kTYJMW9gdHp43gNlTgRUL7vTS1SaCXJGszXDLQ/DIn7huYhifCa0zC+DaKLEHjpjq686Om5ygWGDu5fpbkTsaQ6wBtrwHgpCEoC5u8EZzlMBI</vt:lpwstr>
  </property>
  <property fmtid="{D5CDD505-2E9C-101B-9397-08002B2CF9AE}" pid="25" name="x1ye=118">
    <vt:lpwstr>GDLVXYzBhq8+CqfPgTcI3TtillRYvmpKloiBg5HGfCi2cvUYCib8nCw3MMMmBfqztmoHnf7bhxI4iTOqZXs49eezmqCjaz/LZvYYMJNySkKbm6uSUz2nvkNsluHPX+b4UI/sFT5srZlzKqZKuVFrPrmIeREU2SgZ5xV2XUzgQRMAIWKSB/PBwSX8nmYBTsN7t0OaTf6V+gqTDgL3q5ZKD5bT7coJUqHYZQBlUZFUEI8FxVqmzG1xeDCunM50L21</vt:lpwstr>
  </property>
  <property fmtid="{D5CDD505-2E9C-101B-9397-08002B2CF9AE}" pid="26" name="x1ye=119">
    <vt:lpwstr>/xzeMlCw5vy+4ywREjD3vei4tjInfCKjgiqaeJkWcnw58vuEEw7H9RZz2c0ZDWc0g3JM8anyIGFQbsYu7NoRZ0vtRniqmApgMjnhyvyu8VDMjQEIbNDfJmAwffLSyINXATH+JOafoia/gc094IxVaAw4LqQH2VwqKoMrbg4IucQmE7crFLCow3fgUusjzYM/XDazkxHa+1kEqHWT1YBx8N3BxLBrWy9PsFEXtZpoDwJIu39ClL+zS1On1cMCe88</vt:lpwstr>
  </property>
  <property fmtid="{D5CDD505-2E9C-101B-9397-08002B2CF9AE}" pid="27" name="x1ye=12">
    <vt:lpwstr>I7hHVV7sqhzzoDOCOonuwdH5d+XxYyWuY7TgVrlA3V1iadZDdqndqe4xdlS48XJiczKQOn8aS88mUr2S9QTBxT4BfGko9AvbSZ5dD9ZPPXgz0J+NEQuoClU6/be9wgF8iIfZCPQr8m7QYmE1EjR+nFBsYlXIguiucpcS/9bc0oiwCkEmXBOhY/2/lY/W9sPIbNTrcww62C5ChFs7P8tuFspsErj4FjIs9Tz+Go/pl+76YXCM/rWkoo8wnuTZjIr</vt:lpwstr>
  </property>
  <property fmtid="{D5CDD505-2E9C-101B-9397-08002B2CF9AE}" pid="28" name="x1ye=120">
    <vt:lpwstr>XVhvIKhSBPz4nfTobtY4DToE4JhUFgq8Z/dPhVhrfUwqwzMwWfU/eHDP3r5TZ88D7dL1t5WzWgljkKLZHCCzuTAYU9TlctiUugqDcuJfBDKEL0ea4pi4ZjF3avxtCrjdC/NIDr6gJMwvuTc4FHuF09+kNPUUnAhOjhCn4mMnCg5if/O2zZ35pkrphoTThMUuVVOFpIkeLdJiMvyEjCEBTn6KmpEMg8Gi5D6DJqWzKNGSFDbwfKl6cHlDcH/L6lX</vt:lpwstr>
  </property>
  <property fmtid="{D5CDD505-2E9C-101B-9397-08002B2CF9AE}" pid="29" name="x1ye=121">
    <vt:lpwstr>Wn9sE+HOMIjZ7BGOI0W72hAcovdy79+eylpC6tiVKNA8rO6SpgdHhXdcxj2hdvRMDF+MbSR3AqZVusas25KC7sKpRChxbRwQ5IgbUOvIRfF06o1Pncc5Qxg8jS3fmQFAPnDl/cJF15r/vMAMWg8VxRsPPyndSilg06mzsfGr66b2CQkEN/8BJo6tg9Gbh6vsZOmh+KJ20qA4mVquKCfpYAIIbTtG8bWIe+sVr1Jzs7vdaRi4ob31xYAJuE+pPnM</vt:lpwstr>
  </property>
  <property fmtid="{D5CDD505-2E9C-101B-9397-08002B2CF9AE}" pid="30" name="x1ye=122">
    <vt:lpwstr>+pUt9Yh2C1CqKvcxKnAfmSqQTTa/zQ44RpZ/3hAh5gM6Pg74wziQ2OgvhVkiyYrwjjf0EK5vTaLQb0zRHB3H8b4mWN8nDD3jKz0XL01FpN31RjNsZnkxzUrTYtED167oEUGzC6BKgKOUyM3hih8DmrykKRIBvPNpBXLc1hFBOOQuxfuxIugA6dj+yZyA6dj2R6EPgEGI5OIlJi39GIM0O4mkHgTV9sFYD0Gp22qCg79kursSK9TCpVP3POhFWFU</vt:lpwstr>
  </property>
  <property fmtid="{D5CDD505-2E9C-101B-9397-08002B2CF9AE}" pid="31" name="x1ye=123">
    <vt:lpwstr>XdqRXppfJahWrfmYe1chTvwQEWvFtH4BZ3EjAy6L8S2Eb/9t4e1KUz90mX9GZX6KNg7mYcSwvo+loilyhMNFEXFukxWGcqxvFtlY2DXNc+ReYgyQiaWN0z4ncoWo6QiIVhBWlV8miWsoEEyw6xAfKbhLC2HGSTfKU2X/JvA3+5oC1OHdhbyv8rvhmoUjZoC4DLMXd0YT0gRp2Ic884EPN58CqWuQ/0g7zxK5O9fI0DgizX757rd4MkN6a4XIKvy</vt:lpwstr>
  </property>
  <property fmtid="{D5CDD505-2E9C-101B-9397-08002B2CF9AE}" pid="32" name="x1ye=124">
    <vt:lpwstr>H926M/FFKEcxgs0bZYJJzDXyYc1UmFhrkxwPC/CpoqyRy4P+SdciEeJ93HBLn0nCyo/ml2zXba9lLSgx0xPTMgtRR2mQvjkJLXjo8YBsoKFCEOvngklhNpbfJYDrs7Jp15kMCehXxJmIlW7bzftoZ7ofwB0LT9zhAX5NR4m/wi/7WGDa6oPJfZqRKE5ivnq3IdNmDM4pa6cs9Q3+5+qIoBIzF38kv3WpQIUldvzlBzIqohGyXS6TwFUl2Ito5lm</vt:lpwstr>
  </property>
  <property fmtid="{D5CDD505-2E9C-101B-9397-08002B2CF9AE}" pid="33" name="x1ye=125">
    <vt:lpwstr>GcJxYXF4RVCiNWf4mDPThyMVC75+GTmzWy9IndoOLgAXIHH7yqoJ/x5H3eOrcmcm7306V3UPXAk0sxe74OY+3LI4HefZil6G5FHrQjlhAw5Z9zZRFeCxjegFHlk/TUGdI6TjCZuFio1lPjfdBZsJ58rM6Oovnl+JaiTcM4owQuJEmURFNQZfVUT+5gceba6nAdMh2w1GBeLCJ8cqpM+gvB6BS94axN+m9Xh0vFFiregzgNWE4DaQQWRuz2wOkQq</vt:lpwstr>
  </property>
  <property fmtid="{D5CDD505-2E9C-101B-9397-08002B2CF9AE}" pid="34" name="x1ye=126">
    <vt:lpwstr>IStSVeJNIf0ZWK3cE6Swm0bwV/+zbB19/m9c2hbSeQzZaLZVQgf8HfW78rLT0Sc0GPFzQjegbrQ1U5Flr1PMEiSTO9xs+xRvT6CF3naH+HE0ILu5BxjshMFmY63h7B680UdNqgt8GjymPJPQQNkomeDE6rbe3l9XoUz1SANj3CUWZ0soiczyDyncKz9txLkaNY+Gh3t/+WvoTji7StyYqPJUBMU88Ic9yStWw6wiZ96uQhqSkEfp3ExFAIEdaEf</vt:lpwstr>
  </property>
  <property fmtid="{D5CDD505-2E9C-101B-9397-08002B2CF9AE}" pid="35" name="x1ye=127">
    <vt:lpwstr>dcIC6FQHLfqp9ULDBHepgPTi+Tom0Br2dccBIR/R5ka6L0/x2Tj+UZ5zMC21FXAebjM++jCtcLfXzi5oBgYe056SNASc2Y0m6Soy4TBi2x0+0aP9h8vPydydjaHKXRxyMAXvFPJQYxy0Y+2w/T5xmdTPqgdd4tbwJgxZN4K7fiSRvYcbesH6DZX31TG+v1q3pfcbrSCI+tDoexs8AA0+YVFEQGzPZOUADDP6lyfKy9Y8l6mz63lDsJ6P30OIGQW</vt:lpwstr>
  </property>
  <property fmtid="{D5CDD505-2E9C-101B-9397-08002B2CF9AE}" pid="36" name="x1ye=128">
    <vt:lpwstr>LofZPjC9AcfGNlt9NDINNVr8Rh9l4f6M89gFCG4WYz60U9VJSjzENdxwLLI/fDJzNOXOJeHGmpG0Uvjoj7KDX6HcLlGXp+5TcUlHJxbxnhjvZMwzgTw99dXF8gsdIFhqa3yMS359pqhsia+24Se1RjGJNST2/dveTQHD9eH2uK2YxTNnFDkV5JvsojL4n+FBu1lqsdqS/c0rkMa9wuIXTe2oSoISw1HYfbkGM8WbKNEfiANa6KeIi50WVkwcY2N</vt:lpwstr>
  </property>
  <property fmtid="{D5CDD505-2E9C-101B-9397-08002B2CF9AE}" pid="37" name="x1ye=129">
    <vt:lpwstr>ZtdfV2r45qfByRFRwyPGDy4cwH0ubra28H9sOgysLCn0A5o679eBi/eElgGOwgkCvW+ycqYgg9rGKSqWdMqUr3GM9KwyC02dNi8bc/PFuOdgtLptNOypA6zZAg7VBkGNaXkFT3m6OiLnuh1W+sml81+SRxhnd7sCUvwU96WUHZYgqp0c7PTbp9wtxFvAd2Dlr0xBwZ4nkBrzPG1fIos/aqS3Tw2yNDeo3LkQlJrBOH5CCttrP5OOI1hPADguf7J</vt:lpwstr>
  </property>
  <property fmtid="{D5CDD505-2E9C-101B-9397-08002B2CF9AE}" pid="38" name="x1ye=13">
    <vt:lpwstr>fcNxxoYVdqziMIFUUWS42AqLWhztgY+W7/BLisp3DbyuQ3ky4OXDhv2e9bVoLA8Rpi8Hmv0tdIIMhnxmQfwzWuz8B7yk1pFxGzb/rUe1FxsovS6q3EbielwEbibery7pCJ7Dn+tUQe7XgaoIn3L3tLkU+LGjud8XOdgmFbu1tXA7aMJTz3AOArH3VutPlBZESWSDobH0dKLh+jcQ07Q0tvbdhQITsW0LbgZCo2B48FocUyKcLfTltIykgQrA6X3</vt:lpwstr>
  </property>
  <property fmtid="{D5CDD505-2E9C-101B-9397-08002B2CF9AE}" pid="39" name="x1ye=130">
    <vt:lpwstr>kltdlc5hn/9mZCPM2xUvNm3JOQNsuGG14tJ5qsH2Yyp3WLnGYd3oZlyGk6FkaQwdp7cvY5Z+vHzKsozxXAKIF9GyHVOmhWQcR3CxUpgYIJ+zShOG8zLzYjEOgphAciM9PjMAhqWwg+bKWd9JJL2CCYDsQguZlqFdc1FNB5KpEhChc1qn6C9pThLuw49bMwO6I472OOvpT2CLBYhj4FvLmLf1IRJBYsRW3L7RJafENyh/VhUhZnSJv69DYQW5eWy</vt:lpwstr>
  </property>
  <property fmtid="{D5CDD505-2E9C-101B-9397-08002B2CF9AE}" pid="40" name="x1ye=131">
    <vt:lpwstr>+uf0D1IjacveXpifhQGRGrINVWpd7m50L39BeHoZh0M04ha+QUWk2DRUK8BNoT+/jFO3qKUhlmlxe9Eb/n0mcnj38fqZVKSsT7oMfpNukM8dYRhZ2h+jnrJc+PGQhSlrnBm0dpUlqznHacTa2q7a+UHXx2Jd4yxB/1BlYwn/R1pJhlR7HS7KVa03ARKiGT0FyTTqT0fZ0nwnFzPCo0Z7xmwyEcUxOq/WY1/f/acOsICDnH5kyxsKraKKPNx2K59</vt:lpwstr>
  </property>
  <property fmtid="{D5CDD505-2E9C-101B-9397-08002B2CF9AE}" pid="41" name="x1ye=132">
    <vt:lpwstr>sFn/1B5qPK4bjNd6Qsbmw2zeo31rVJE7kw9c4Veor5JibBt91BYaKWezaIu4gfNAph2vdPZME3pYn9l917VKjBSCq9leXvEjX8zDMCBYpQtUwIIU+bip8dLnZIWELEz/ZqCP7iU8qMFrhFLH10iQmInIrmNk7gdQs31WPFOW+xkIKyvEtSsFf31III7MjlSGiwUqEhnMwUvvLn5l0YFWlm3Bkp8pMhasEG7P3PBxhBdCm7rwStD2nQGfXOMeJHv</vt:lpwstr>
  </property>
  <property fmtid="{D5CDD505-2E9C-101B-9397-08002B2CF9AE}" pid="42" name="x1ye=133">
    <vt:lpwstr>bjtOLLxTJFS5NjSLqzu9ncofe2Bb/u13vWj6TIJS3lZKtgVOSJObxFnk/G/DwSuBaW4ONQxszxCeQ54uxmpz4xLCbTaeUFsKIoJaXa1/3efI7F+3D+fFCwpZYzPyvW8BmVOOlzSStIZDrO3qrKyNsD90AJsnp53ut5j+OzmO3UQCKoh/Egt6WNFNN7zt6783w9UNmF8mKhOG9e89JMCbnAmUqP4Qzj6+lh1A3He9ytih7HtCg8UlU9GbeNHI1q6</vt:lpwstr>
  </property>
  <property fmtid="{D5CDD505-2E9C-101B-9397-08002B2CF9AE}" pid="43" name="x1ye=134">
    <vt:lpwstr>ViroAAfZoP5gtZzPENQOkXrh1nSIDrW2ssU8oObQAhkciVTHxnXQC73y40nPbNXOO+r7Yz1B8m8LYRASIitUIGJ1RThD751BJS0atzq0vpltLsp6mdNho5ObkKPCMKPnjdoP+WQfZJmahGf4pW7kAMESRcSAMotOOa4BmrmlkDSt95urFvnWnnS2pbjn8DuHZcdxszyv27NxuucC7w3OXUDIngbY50RpqQ8c0r3o6zJFLxbGoJc4AvTYTNHYUlI</vt:lpwstr>
  </property>
  <property fmtid="{D5CDD505-2E9C-101B-9397-08002B2CF9AE}" pid="44" name="x1ye=135">
    <vt:lpwstr>JLh6ecaukqzeqGO1U+MAN4IXhsZfZs7Sub3Era2X3Q/IQDEsUIAkvs9Bshws7eIj/1WyVAZ5BrtU2TRFoL9qAf8Yo83B7a3B9N6IeM48VbqH/wbZ77zoe38rQ7LbYNdOEVvLk/pt5V3q+jQs4XhNyggjhZT+fOM34/qs3w2tmiGebJK0NysTz2FlVajnsTSIcbh3IUx4n1J2dIHNVMwFING1nXxGNdqsPHCDQxpCewlBZhMzCkCcVvpmi7gxQ+H</vt:lpwstr>
  </property>
  <property fmtid="{D5CDD505-2E9C-101B-9397-08002B2CF9AE}" pid="45" name="x1ye=136">
    <vt:lpwstr>GAlrEBHipZKC8kTkqwQ/MCnYELwcopJpU8jLUZONNIqD9GG/RpIZ5HxWm/sooc6nfqtqms4QNDh3wrtt+BSimjTMeVOPwbnuAU+ckYf3ybjRwlAAUuPSdw+k9aBURLujJ060zuR9iTOxBDidMHJrFN9UrFHSvPjUuy+Sck+qkstu7JD3hFhlzawk4a88n0K2RMd9QmCfFKuNK2oDYVOymD0AqJ/p+WqYL+afZ7qf1CSWRxKkEGN/X45BltilKX4</vt:lpwstr>
  </property>
  <property fmtid="{D5CDD505-2E9C-101B-9397-08002B2CF9AE}" pid="46" name="x1ye=137">
    <vt:lpwstr>Hkh5eLlXs4A/jDr2H4GAx0CMYffCBNAaiOcl6xxKfsmBvVeaBegDQjXIwfMJIjjSKOj5ZkCcODlswcwOsUa37V58y5HvV8a3C31t8bqHLtEn6ImavvUsplYg9eRCS83b1HbBv8vab9+mSreMVHqWtN6XhGcVln+Jz5XMl9sGMP3afl/6TH9aB3iwfBMOjDUBprrBmjAmo9/dxabBVLk00Mpk6VWGo37NAHPGaVj7ObTIF1str+wcdIIMkdGlJnV</vt:lpwstr>
  </property>
  <property fmtid="{D5CDD505-2E9C-101B-9397-08002B2CF9AE}" pid="47" name="x1ye=138">
    <vt:lpwstr>b6nPxXAzHI4fQkxVcEMmfGrJMPawAv/U5jC6Dll01wjUuYmsWSxkbJ0rTGTL6ybvAxPTLkW9knGZH34AbUphCTMz/EziyERJ6dPcdI85JzCyqqAbpJV5IhfaR0zVR9YwYAjvU6u/A67Tbv/FRR0164GZDV5A0Vn6AVr5R5Ab3wlqdp5ajJmfnw4+K0wyaKNCTiD0D7HztgCsc60UGfJpKdvidzuZ7a8jsazPT+M2l8OTOn0srHze/PugUsfkTc+</vt:lpwstr>
  </property>
  <property fmtid="{D5CDD505-2E9C-101B-9397-08002B2CF9AE}" pid="48" name="x1ye=139">
    <vt:lpwstr>SCFivkZ9WwZZdp29tsvavBc2rnMUah+AVqgLUGbKykb+3zM+q6eYY4/z6cVPGupbgm86Y0EnxaCEHwrUPOXcOJTFioU1I7Tu3Ys7kCONulEmCQ/58c2TUfQvfROHxMDOSJrTnrjsF5kRdgemTh2gq752o8v67IpttmVe1j5IfGpDuanMnvnBndr/P2qiv+20kM938AK/bMf7w7JvxetzSQwCqVJvQXyJBDMeaPS+KNrVJ+E7A8/xf4ektLLqGZi</vt:lpwstr>
  </property>
  <property fmtid="{D5CDD505-2E9C-101B-9397-08002B2CF9AE}" pid="49" name="x1ye=14">
    <vt:lpwstr>5uzQp5HZ9YAgd2CAKxKHgiqqaJf54rbnUeKuGMHTwEg7hPze8hmUpGX2oAR6LkLquxAmE/6Q8FEZf4i2amgek1GPPG+VVVtuPIgJoOjOJ/IjDuPjb5l6dd1ankA3X3gJ6i4BvdA+w22AAXvVdzwaromtBpYkpfqA46EmT4F+V/sryfU3ZAYwK+rLHsLJ/VWZKP2d412xLEQOCy0JmamMzPllf9jRHgjfOhZuEO6r9I3xizMf9qTjX1HQFzHdGLZ</vt:lpwstr>
  </property>
  <property fmtid="{D5CDD505-2E9C-101B-9397-08002B2CF9AE}" pid="50" name="x1ye=140">
    <vt:lpwstr>2U2dn0ud3Eaa000o1vj+Bm9sbhCaTnKG4kL9ICo4YKS4ZaDSPjRAeZmyCCwtuzM2rQ3FB9Slmz/FAkFCROVeSTMaLKV3wXhXR5L2/pJZg99ipgPahDomfQaovyNeqyvLrki28Tw43sHrdEklPX4c+5t5mZGj4Edk4qJIe1a6AuMaBPY9++f1sYdWyNRoAx4dyvJSSsbcHU1twO6xq8UheAi+SxTcqlJy9goLs6UcDhoHyHXfn5xfLuxhU9qvnRT</vt:lpwstr>
  </property>
  <property fmtid="{D5CDD505-2E9C-101B-9397-08002B2CF9AE}" pid="51" name="x1ye=141">
    <vt:lpwstr>B7+n56qb5TvViyvx+h88wH/xKS62IuR9qs7mnt/qVUF+3T2G0tV0LN0or7lux9xJoC/WA987K53wnbxzm9yTfJn6cKmXCUYfuVz74JPOud5u6bViZIcc1Sw1elv6eNJgiEcM4IJh7zzo11YhZrgczPUKs8r2McRL4Ki9VvGstLPrSqy0OL8HvbPyrS50s8Z1VhNHD9l1GBEINujDElbNze1blkxmT5h/sp8Mvio9aFX+ibruoNgdtvwweZsLHbU</vt:lpwstr>
  </property>
  <property fmtid="{D5CDD505-2E9C-101B-9397-08002B2CF9AE}" pid="52" name="x1ye=142">
    <vt:lpwstr>fcNH/IO0wu8PClUosLr0fq1qJmCqNMaY9XaJdqVQ/cVtQT/z0+85mA/ofhVCUIx0Wj/ii2IBUH+qJME6P4VFuOQf9I3zSTyElYMUpo4R4JpS8knMVODx55rNIhKeD7ew7AO6tKgz3PgcFuZNxLD9q37jircig4vQmgm9p2M961WPqUSOTgnpyiJn8H6984b8i8f1RjvfZFVOEEuZxG+5wgg/vXJkIpBpBQKh4x9YZEVaW5/6DCeO0GYZSiIbt6c</vt:lpwstr>
  </property>
  <property fmtid="{D5CDD505-2E9C-101B-9397-08002B2CF9AE}" pid="53" name="x1ye=143">
    <vt:lpwstr>z7XN9GTMbo2TXteq4A9CnE3MLs+2JdHa5ptW44BNQSbZGILkXgIzaZPvp1+/CaUdXYKZOYMAJcOT6tJ7yU79lFUhoev4wh6AcMfFaQZ5S0cub7FhFuPZg4lsikTXvEbXLTkcdhgSc4ObtJzetXGNbyNxXw9XCsetcH8K8Kfo+ZEvc7XjaUF+iu9POPBC94xluayhzL0hpnFv+6cx578mptW0X3ajrOniGnBnexaRx5TNDaYpCg19PYA97TtZ9Em</vt:lpwstr>
  </property>
  <property fmtid="{D5CDD505-2E9C-101B-9397-08002B2CF9AE}" pid="54" name="x1ye=144">
    <vt:lpwstr>Nff93LJrP5wKm7+N++pHRnUELcRmiPK9WYtQRU+nuloJEazDbfCHK71e0UQ+5LpMeX8A+itc0WbnZ/wT+4ztFcKvrPADENEMNorw+xCMO5sLm8OjxZHAEuCn8tPypUaHrdpCT+CnXQEv/CWbCMAwU1379nhh089KWHuhy7hzOOT0RZNkG2hYg62awxkIzn2AH759am7Fkakw74lW7jqnbi9q92Icd8qs8Fnxj7u7Vux5kg8cQZCPVtmyoqTQ/oo</vt:lpwstr>
  </property>
  <property fmtid="{D5CDD505-2E9C-101B-9397-08002B2CF9AE}" pid="55" name="x1ye=145">
    <vt:lpwstr>JhOm+V/Ad9uGCOxKDQNZ9HQJ62zWDTN/UcXfJKKfMcNTtXk9u6vrvdw7hoS4pbaRuyOK+Zwj6tE6DZ3kF0BCZ+gfnr7w4lQNHWkpuMuQSV18B41iuV9xQM+H8Yh2QQDVPr8HJhJb7qd9BHUcBrrT1/GBuDJesUALc9qaR+BZ99ZNFOZSaGUDhAT8toEadgD2wbgQR++s6X/qyX8UpjH24kjvIvwx5q8vCkXZSgQqEtPaQ/qgiykLNYVf3E6pOhw</vt:lpwstr>
  </property>
  <property fmtid="{D5CDD505-2E9C-101B-9397-08002B2CF9AE}" pid="56" name="x1ye=146">
    <vt:lpwstr>PCqG1RFKI+exmQGf9cHZzhNoOlSplPx4HErl/x3zR+PlKYzLxKdtXfNw8ByjyVR+RF52+1ylGmmP1kyMwKGrBF3fU9F0ZUOh+QfiVX5jayiv8+ifLiHLPumXz0mvqeb8U0O4jpnt+AQU2Rbad057I5aYtVurxWMiuJogvXf7mtsXbzOpWmIJCouPH9c/MOWOiPWoV/X3RV12Vmo5Ol5oZC8FX+smYdr4SPBPI6A40+a8LmJJ/YWV04XJJZ+gXnB</vt:lpwstr>
  </property>
  <property fmtid="{D5CDD505-2E9C-101B-9397-08002B2CF9AE}" pid="57" name="x1ye=147">
    <vt:lpwstr>4JUj+crMzy99DheW8uTapAA4gnytvb6lTSepAtcSOivQFvB82HXDXxKQv9VVJgbg01+GGv++upsLEOLdQM2mHeBkhCMOAE9VJx75ZpxLm7muC9japNotVCirUlrb8u0sz1Z1wXB9t2XtaLHj2Js23JkTT9+sBQv0BmZmGlASRoccvQxvWYth6tLqocN0cbYw7vJDmF8cfBLE4Lg+XWOaDARf+7u8e8jjmLm4b/Gmz1PSEUMG8B9e7yGhpskaiRq</vt:lpwstr>
  </property>
  <property fmtid="{D5CDD505-2E9C-101B-9397-08002B2CF9AE}" pid="58" name="x1ye=148">
    <vt:lpwstr>T1VQfOTAvra3YdwQY/L7QLBlYoX5623cIpW5MvF8FkJVE/DthIBpSoxOTrkm/jmu1mWpS6MJlNv1mRNQl2zNMNOSs17Cn4Mh7Vas8vY1nxbWZ9ZBzxn5ZUnwkrRu03hZoVIMRRP3qLwB+404aVjIcBX+qYrpiI7V8B1sRxHZQ3KWZLycxvViJCeEVIOVW89vZV1iHfriiX0g8iBzfPimQk5Kodot7dRMa9ilwI/+7Dh/zolNg8DH5fJVz7TPEhF</vt:lpwstr>
  </property>
  <property fmtid="{D5CDD505-2E9C-101B-9397-08002B2CF9AE}" pid="59" name="x1ye=149">
    <vt:lpwstr>duI1exfz0sfw+U1rvtMe6cvu5mupMzgCOvPH1JbZNhsvLMRrxAABHPku23hVjslmEgv3J5jy08LhgvJZI48wNyheXBn1Kk1gFfUkyqjpmy6QLQttJ+8xQzkWeA+JXQkEwMIlEglNH7ZgEGvQRNGoDacllWghvQg7Bj4718Ohv8ZfE9mMZIUCHUuBM9S6Ke/+psRxLonkRuQBZKavkmyq5LyhxnFrrCwkO2RK6th/r0T2v4aG4qzO7zNVlOFL+Sp</vt:lpwstr>
  </property>
  <property fmtid="{D5CDD505-2E9C-101B-9397-08002B2CF9AE}" pid="60" name="x1ye=15">
    <vt:lpwstr>7syu08UY+Y98LwfC9UoLAHyw3jLGiQJwgTGPU8K5vB/eROtGyzL4yemSswMv9v7hfLPGuny7yVi5dUNUOfq97Xba4IQ8/eKLiZrxlH2F7hgiFvoXUqn2HCUZHI7wXQ9Drv5f1S3Y6rIKPszYMShPyxrV26p4X/qU+DG1QPlrO0SE00jgA/uLqaxUi+0azDiGNhlot9C9idi7H3ZnvSzQZE1I4HRw801n+DHfbrObF6wkk2ZBCh5/YmN0ayYOwh/</vt:lpwstr>
  </property>
  <property fmtid="{D5CDD505-2E9C-101B-9397-08002B2CF9AE}" pid="61" name="x1ye=150">
    <vt:lpwstr>m1ujQsWrg1xgCvmqQdC/PZR73VBq1VpHs4K4XbId/kVRzKRs8wC5dzPbcwGibyCWlgiuaZuZW05qYduhYwhM5lRlbZHTBHpkYxfPw3yuqn0a1M00FIsS7Wlg9EMlq+sNoQuc2TjfnY5SYxxGBjoF0xw2qQsxcGs2IIJz/CnpGodhu2AE8eimgRbo/bbMBt6lWqqTLycYVsTWEPfdCY3S3DGxy7pXsVJL+G0XNGsf1E3mr9vAq7mYA0qfsQ4IDuI</vt:lpwstr>
  </property>
  <property fmtid="{D5CDD505-2E9C-101B-9397-08002B2CF9AE}" pid="62" name="x1ye=151">
    <vt:lpwstr>KKYsMiocz5/gTT6DL+fHKDo5nB5NLIW+DEUU6uWMNmI4AnR3kA2BVVvkq8WBVshzOsLzVTUmADEttDk2Ohv+KkXwD9cTTb11n1cS+n/rrX5icD75JTfjWfuHOZi3/uPdzrW1rurIcWb/WMvNZymX2ZLX6fVgScS6G2urPjJ+8WfBVgJo9uMUeMebCYRDgDSUPbdCV0jYxPKvol66+a5UX0dGxfSR2Ff0M/3zsl02qRSrBPQMyphLMHdSRzrV+cN</vt:lpwstr>
  </property>
  <property fmtid="{D5CDD505-2E9C-101B-9397-08002B2CF9AE}" pid="63" name="x1ye=152">
    <vt:lpwstr>zV+JR5A8YaCyLhrCsnEt080dCxJL/rWxienr8mqZ3+eQAsR47FhbpEYYbwddgj1j4eqVdoY7RRj8dNF2n3qKWZzjMakgqXieZ+hn6vUKfrktY0QVeOEJSdLqlR2X2tlLg9AA8n1Duq4RRCNbwjSyRAk55/oNOKqsBqLFxGT9aPC82mHgo/88sgLDbzuuzKYv28HPYA5tti8omDLSRAxd70HCE/wzUeSsqtcLHugcYrguPMpmq1qt0XE1nBlbK6I</vt:lpwstr>
  </property>
  <property fmtid="{D5CDD505-2E9C-101B-9397-08002B2CF9AE}" pid="64" name="x1ye=153">
    <vt:lpwstr>JodqvNHom86ylj3VSiRphMBF8JprFpsK9DS0Go28sOHRw2koan3tQ3yt5dVVmw6Li8oEJUVwn/rijQCvzu3cCUb444WrtmtbOl2LBhkbGBsHUZeRrVAv9VX+No7oKQODvGr8FVB1a9X2L1GUzzTx3XyG4FUEk8qip5WQKeHtn56onsnGNglsXV1qoQgAud6APY4Q63TQbprCPLXO+xHJn2l0bZRgdYMy6f8+1w0ZvcOIVsFSHEa1wpeO0SEvUPj</vt:lpwstr>
  </property>
  <property fmtid="{D5CDD505-2E9C-101B-9397-08002B2CF9AE}" pid="65" name="x1ye=154">
    <vt:lpwstr>BsnXWJJnGI2T6+g04kth+sOfDqSaicmVurMafnCyTbMVHpo+x4P5XhyO99H9ay1PprvmE0ZewEDMMYLLHITyCf3flq/jPh/BLf+j3viUYrWaVdpFQW31n21x79+AVEaNugwH0xg/Wvbq6M/ULvK/EHJgySuQ/9VPxUYr/ee8Ewh6nocbXz8gtGpYT5cDs7nTidZJD5XCXCsFydToFZuugxChPmQSPF1bKW+9Sf0Y+rFsRIoi4DJARQZSm7vAudK</vt:lpwstr>
  </property>
  <property fmtid="{D5CDD505-2E9C-101B-9397-08002B2CF9AE}" pid="66" name="x1ye=155">
    <vt:lpwstr>1TuCpfaeAJP4n3dnGXENsKPiVB0xxdTFRbaEce4F3vEeSdCUaxe3J6XWfabyCJE2s/9zSk8MBRt0YH8KAkuNUlda/O2k5JZ3emK+c7xzGqhfdJ4uJH+iS3LJtWB0BEGwo+zCFKok6UA00xGHZ1sxXvR700fPuWZ5GzDtxeP1p4/6tJgHrn6zXZBgpT4TXzhEorp+vSAoPAIJCyFG6ZGUVvK84fvFb60sV+GH13t3o6o3fCOvGyN+CbnB0Otjmcg</vt:lpwstr>
  </property>
  <property fmtid="{D5CDD505-2E9C-101B-9397-08002B2CF9AE}" pid="67" name="x1ye=156">
    <vt:lpwstr>GcaWGVqohw7s7sDcdQeq8j/lu+iezh8SwlG9HQZbgUAcarvK8tA3o6GqTsBtBYtJPmejFo82Uc2uWyRyBUieHPrSQ5TbGm5BO1YRlQtPdTayxuckBx/cbuOdj7SjO//8l7mbgxWmEMh7AeUe61vYWSAUDuPhh/0hpQ1bVkSN9qY2eJhlNGD5xUKBsvGWkC3tIQavgk/isGjYMcfjYo+8pYHNRGJaFs6vhxf9XWVdL/hkd34moXN3P34y4RmZm7F</vt:lpwstr>
  </property>
  <property fmtid="{D5CDD505-2E9C-101B-9397-08002B2CF9AE}" pid="68" name="x1ye=157">
    <vt:lpwstr>JS1R7/UA4Oa7G0kYU+g1t/kgscN2HAGzli+XXIstabTTW1SfpYLY39nFCNYGpT8bezLFdi4TSlHvN/TyZh7wGbhi3bjQkYN3qXGeYY53Jlwl9jhGu/OjDVW5UYgDA6pbu8IvR0jFjY2hx7hocXrTnFtA0NvvqECuennB1kzOd5XYHhQU5ZfJQgAjE9h8efHVykL+LQ4q7oPdlqsdR8mGlEQM/fc3apR6Tat6tchsRpASQ4K9azEYHP7MRAeEFv2</vt:lpwstr>
  </property>
  <property fmtid="{D5CDD505-2E9C-101B-9397-08002B2CF9AE}" pid="69" name="x1ye=158">
    <vt:lpwstr>iaSev5mkLW3NO3enpcZYYVvlElWZVa0IgZlfdw5yNgFvdWFCuUew96q4yblH3p8zVNx0Z/iANoPZBzMdxijMIHBg0Jzjjf2kYHfVNRyCfz9tabo2X1k/DoFnCeHz0t4CVDEOjj7k4J+FQycMOGdIHeAUz1dfn7bDBz2U5QHM2UkXOA29NXw0m/1XH8EtYrGzqEuKuhRy/ipHgEoePEGj1SQt2oOdmBvvltbL4bQ0wEqNHOLs5Mkc8nIoL2+bNiu</vt:lpwstr>
  </property>
  <property fmtid="{D5CDD505-2E9C-101B-9397-08002B2CF9AE}" pid="70" name="x1ye=159">
    <vt:lpwstr>uEONUr/7td+yILUp9ToxYVS4qieCFEHSjfwivKbnGpET5JwikJmXDr8yVSOzBmJSKx6IaHR1dMJDhCCcBX4p8snNCbsDmMgAXC89vrVaAw/K8WQnm72HqJNhLw+RMSG7mUlrx/Bx0VAMPgcywUuXveLmSkKly0HleaEuv5pAqOsRywyLc08V1MxrORL3J/N/JyGhLc5JQs+Rau/bgw/eImVT7XvDOLaFrHe4vHFz10th5cdrkkrjkLRMGOGnh/j</vt:lpwstr>
  </property>
  <property fmtid="{D5CDD505-2E9C-101B-9397-08002B2CF9AE}" pid="71" name="x1ye=16">
    <vt:lpwstr>1yspeVVZ+UTd+F94HmTE+OiF3QZlnH3TYDMCSUxZL1NUVSTvy8lpyT8SxJCKYEMzzaKNpXESi0zwNszPIIGJ2T4ZdV40f9+8t/M0BpKKdwV8z5n9uAegnZgWU6ShulcxRtPYY/ovOuLOKgHrAkPjwImdS4y/ru5YuB+2bV2xEuAotMH3qO5pndNpR5LQGD08HWMMgHcmY2opHA/QkMo95I8/Ncm39eerjAjJYUpsH/Uu4Kt+JpOcHWA08j8YV9c</vt:lpwstr>
  </property>
  <property fmtid="{D5CDD505-2E9C-101B-9397-08002B2CF9AE}" pid="72" name="x1ye=160">
    <vt:lpwstr>9pN08KsU40azcrNp3I/9BGb1TsALEc3mfFX5KiwAkajyfqr+iLt6lfaQpOvKBWiKMDEPCSKvbuQjtOnXIXbXSCBIWxkgvrAPzxZ5BukMOiAanTzwKPFuP+cn8YoP492MaRculuafMHHT8217HzPwPbJ2pIpOnz0MCOL4r84PJFlC1bFoM3jz4mp5J2TSF9PTQmxAcWgHHXCSJCheSecQtJBXM9qMLKrEBVoUqLOxXaKPY35vEkXi3o5SrdGRDWU</vt:lpwstr>
  </property>
  <property fmtid="{D5CDD505-2E9C-101B-9397-08002B2CF9AE}" pid="73" name="x1ye=161">
    <vt:lpwstr>Fq9r2bzlhX7X84eOJD665MU8KhiW9WBkAvNjFdEd7NpHz6Nc+9oaM+y1y2cKPememVT+4xtOAcGuwzoNKj4S64hkNwqCqNg2i5jiUJiXf8rm3jxVRzaLHbqCvL5VWN65ptvdTZDtZPzCAB3h+7BU4RTEwGo5SbPNDBG/L75ajFhZpV/faoc4nKt658y3jlGRX1yS30hQd71gz7O9ZCLYvPNEyDBSjHM/2+kPBTrRyrXV/yyFIZQTRFc/EJYRyDn</vt:lpwstr>
  </property>
  <property fmtid="{D5CDD505-2E9C-101B-9397-08002B2CF9AE}" pid="74" name="x1ye=162">
    <vt:lpwstr>yhFLWwzyZ/OOre8De4+RBmswnNT2OOmhvo7Y8NYccVrTTFU8Gg3B2Ew/hWZGX5I8Qnu9wHc6N40XbPy0FuhpAdmhJvcMrj4FMiD2jGdD2dVfJjDHrNbQMcOD+oBI/Nhl7juxBGJ3RWvZuNKuqEydJvmyUZCxYahPs0/TKPh41yvRhb/ykQDsG+uwxdRKUScGpwNRPzeIcNSZKHy9EY00xovwzbfA+mU0Hz3/hTaUV5yB1FG8MJvh5ADlB8cMkwP</vt:lpwstr>
  </property>
  <property fmtid="{D5CDD505-2E9C-101B-9397-08002B2CF9AE}" pid="75" name="x1ye=163">
    <vt:lpwstr>WWYbsRmLMLyu3BehCUIGexcQZhHoSxbC9Hovp7eBHQacTTaTGIeQxUTkTlrwhQbdrJPKti2LGjqHnG9ioFp6FYS/tyIkpP4Z7YDSvqqa5t1afJWXe8W8+uXo8wCjTjjnHIO004QoDLDZdhHSh8npV1MdDakgN30p+8YHUOMBtSA/WIPdQ1+a3RJ2Pw1pmCK60myPEQCUdIgJNj/jvKdi+1aK3aWJEbMoojSf2njw8k7AvZtqC8NhxE2/KjvsbCr</vt:lpwstr>
  </property>
  <property fmtid="{D5CDD505-2E9C-101B-9397-08002B2CF9AE}" pid="76" name="x1ye=164">
    <vt:lpwstr>izGetjdCfkxY3tZ8nLsxyFVN5pf08KlN0/atM5DFO8DaDzkVC74lyC5pV8hfD+yC83f3RSUd/OjJmCDqDgDjUQ7plso3NjzdUaIKLf6O7K40eJal5LH6ikiQa+9M95wjjy6nAp0ja3t7zWLP1Ku2nuGRhlU5Mb7jOZeba0GDw7/M2r8dbUuh0pfIDAx9+82WdG/LRq1xr7l/XmQ9gy1DUrgLFdNCHLvY1jgMWsO1hj9TJqSrdBMpTWQesI08Pcb</vt:lpwstr>
  </property>
  <property fmtid="{D5CDD505-2E9C-101B-9397-08002B2CF9AE}" pid="77" name="x1ye=165">
    <vt:lpwstr>otzXg8w/dtL4rNt7kGo1QCU9tA25LPQy030mFKxpIANRMja7jkcfTBjZimUKmAK68+QcFTPLXgQkIIlE1y4bTfEo+R/6exzo6XYxcKj81nxb/5iihudOw0vTpBQNd08vb0REXndVnwLhuNSzio+1DwT0lkupogRpDVdddhj01DYod4gdxAHmoqxpd368jJbzdlBnlQ5i1kZZqeFa7tysCtofD5wjoOwxPgZw+tU1u4yx32gkbvC3ZreCGx/7ZnK</vt:lpwstr>
  </property>
  <property fmtid="{D5CDD505-2E9C-101B-9397-08002B2CF9AE}" pid="78" name="x1ye=166">
    <vt:lpwstr>KifkHQKVa60cTMM5fPf9es1IRjpd4ozZce3FJ7QsRVv/WfOE20FnCu3UAthaw8GVO4DGZfaboszGuKe59ui8+QkIEoTczJ/EBxNcQS8Lv14x55N2DRr8wyRddjnZh3sHYzYHeAA/A19QJthLZhJBh4ftbTtB2bzBlpuYBmJ/mVargQAqluGigg4SxW80b2/NLqZzjFSZVEQObwobayN85qMMsbymAuerNqFKhLRK+hbMUAoY2QoCjwxPHRdBpfk</vt:lpwstr>
  </property>
  <property fmtid="{D5CDD505-2E9C-101B-9397-08002B2CF9AE}" pid="79" name="x1ye=167">
    <vt:lpwstr>Gb7GmYfN5tbGdu/PdJo0PQzXsuTWuhCGGYj6krtr7FJbVy/Kscr7fHmneas0xdKXuiQ1FmKsWxnoCqU4VhQX5lwHM+y/QQm8OczeuxU/KRiwQJ92jujhcHSpWjxbKP4RxrATUVjo4Wp9+N3QexXhRjB9ak+9WPFve06tTIJc1HZj0DsYJpW6nPJ2mg22VuHDSX9bNkDmcYw95TJdk3acfBd3rmyeKAECMxYQhj1qCNbggUkoRNc465Tk9B6aIHh</vt:lpwstr>
  </property>
  <property fmtid="{D5CDD505-2E9C-101B-9397-08002B2CF9AE}" pid="80" name="x1ye=168">
    <vt:lpwstr>at2g3wB0VdBIDyw8mUGOP3rVHtJdeQS99HHQpe7ScUOuhGTutw4VEX7OXlF+2QEPPI/KclBUiycC+qFJCeQXBS0g2kDO6ztRkReBB6uSRLbIwhK6wuAK9yLVg/I99hmAOY08zm6kcQFiU5cJI161uS/KY10E/havPLUC4sLzFxbYtTkLsC4uAJ2s2sRTRfQ+ctSniLoXhThhR71lrmAURYAq3WdSKGCDkM0sk9Lil6Nc45usIMD0iJSMN8t9gsI</vt:lpwstr>
  </property>
  <property fmtid="{D5CDD505-2E9C-101B-9397-08002B2CF9AE}" pid="81" name="x1ye=169">
    <vt:lpwstr>KO9mdRI5Bn/mDJt7byD98BVHsKEbfHX7yOHbEzLZ1+XH7rBQajfokDD5en9eNzthvZ0qhaf6kDylp0Eww/Mx+e5/LdXj7Wq5y9ujv+T0IIR58a5IfiHeZFYd1oHOl/rLUvEbkjLfHjqHE/U83TIkZP6WIFXHMBSVc8PF27PoANPmhmGLJSb9ajeZ98fsu27Zp7Jndaw4h6Dwromfyqct+CjrOLWUruhCNDZuSoqS5RBBOlwC1qWrrtS6jBkq8mS</vt:lpwstr>
  </property>
  <property fmtid="{D5CDD505-2E9C-101B-9397-08002B2CF9AE}" pid="82" name="x1ye=17">
    <vt:lpwstr>Firg+WeF6mSUftp9Z4KFd6YK+Ec6Y9qROXsN6iP7qCJrKt723mYPi6MXVqJWTRp+2q+zT7U+2AFCghTE/ensxMPqvhnCgdG8QMJeaA5rvDwaGTcznsqfh2i/sFMx4/KjeY2hy7O9lybs0BIMIUfL+G6yekbbxFKM8ORe+oObddZ3cNcQ4YFiZDeO86W7o1zU3gceqDs0dYtSqMUIRtSA2wgnGtH9aFSPuXEbPp5uqJegvQ9iq7dliZ/kPnvPxKW</vt:lpwstr>
  </property>
  <property fmtid="{D5CDD505-2E9C-101B-9397-08002B2CF9AE}" pid="83" name="x1ye=170">
    <vt:lpwstr>H8k+08ZfpXdYVTCG6vULqRwFk6yluVcydeVm6+ErxSeBCwo91iMx3b9vK6kUGeJYVkg/Jg/V2XTmgXvTvXntjrqzBPWppRfar8Fcm0XvtSNFRduryQ/uaMe+PLe4TPkENC7BwoZS2+g/UMUm1kAR21kXl5BXND1wGyxlbWGsf1Da8B7WDCA7esFCpftOWgKXmS4p0SK1JuMGsigxCcbiQTmp7FXlZL4uMz5DmYHG3SkmGGBhSZ4mT48gzUrL9Nl</vt:lpwstr>
  </property>
  <property fmtid="{D5CDD505-2E9C-101B-9397-08002B2CF9AE}" pid="84" name="x1ye=171">
    <vt:lpwstr>OXdfJQNKP2WiKcdm5We8weHsGB7LeyoYQ9BR3IDEWEPW8TPgcWUEQq5xIoYY+U9hLWypvlLUMVrgsBTpNT8tuurkXHtqGSczQyrs8t2hHAtSz7RurRYK6mS/ATP5vfINTNWVsQvFYuY9uZnYgUbNOGT8GEzAkOQr8ko4YsGNaiHVNpAzSkPAfzDINrY7drnoyKps+vNeKRmz+97RQYV/IUX4RL91zn9yWkyuqX0CSqHtk4rhpaIA+iDX4lVkPex</vt:lpwstr>
  </property>
  <property fmtid="{D5CDD505-2E9C-101B-9397-08002B2CF9AE}" pid="85" name="x1ye=172">
    <vt:lpwstr>EerAUDrkGe0WVjYq23eE3Wo4cqV+XGPy5YGzEzgLFO8tvW1tB1eiodAC7PY9ItggwcXozeU2gntTSxFH/j/RtldtTkuQWozvkWLx3LtTw99+UheM9em8RvEyK3UK7qVH5ctru+x3UcltK2CIFnj8tnSERHtA0V5RAOu3Rrk59MtFit1tDIGFYDVrMVNbYPual54vGHDQ5dX2Fv0gBm/qqn//lbGX/SJ8z40mduDbV5fKs3CeXB19mh8aSVl1XA+</vt:lpwstr>
  </property>
  <property fmtid="{D5CDD505-2E9C-101B-9397-08002B2CF9AE}" pid="86" name="x1ye=173">
    <vt:lpwstr>uMQRkVP0CCz58O/nsq434Cb8D4nNQUs9s9Pscsgl5LMVu0381iz8aJ1jsl5Xwn/yO1IAC8A02Uu9lH69iYfIMf+ydx0PpTneuu1pLXvchTsk2wDiupa8wj3SKRPy0qC23/bJZjt1YFjPzS/zdE6qpSXKopIaUs3Z4di4kQT6CKTRwLoSUQJmD235QYkpyMqlyg8d+m9DcAGqdN9xCsk8BYT/RXEa0DtLnpu4euQL9jszwRy8FlFTfTXcAIa58cq</vt:lpwstr>
  </property>
  <property fmtid="{D5CDD505-2E9C-101B-9397-08002B2CF9AE}" pid="87" name="x1ye=174">
    <vt:lpwstr>0X6Pl4mTyKDl0m6AI8sbS9EPpm8o8ZQKtvFIsDcXs9+nAnK7xBx+P7vRMfHgO6oUHIuorOGqq+B5Q5F77B9tmFEr9PvLHDNSWn40JdwhcbTvGA7/7Cqit3tlW/LK9SP6RQKmMawPYlRnOT22/nT7JF9GTLES3GzXHy6zX2l4cXeSdFhiZvD1NBwV/ZF4d8ZrbN12dbiugFfcF+Jwl0er/d1SdVf0PtHKv8lTQ+dUsmswDrqps4mMT9XhDDmYCG8</vt:lpwstr>
  </property>
  <property fmtid="{D5CDD505-2E9C-101B-9397-08002B2CF9AE}" pid="88" name="x1ye=175">
    <vt:lpwstr>fPTGcJu8XnAkjmne3EadTVamH2bWzJ6+P+XVme4G1/4WdUgKttRcshFiIOGLIRixWASuKfUeqPbTPoTl23aHCxQtbk/0lQkPccEuZ6W9ftGH/tFGuRsswN+51biMhFUsJ4Ze1cEKFmFk32/n1VF9jp+BgpdaJ5fvtShRv7eqhNn5axz4lJ4Cz5Pq606KK7ofZd4inFIACWy6DNY084xYEYNte6JI366GPSBlJhqKwzt66O7XQEfLkh9HfR0OE7k</vt:lpwstr>
  </property>
  <property fmtid="{D5CDD505-2E9C-101B-9397-08002B2CF9AE}" pid="89" name="x1ye=176">
    <vt:lpwstr>5hQ49SujVf73P1DfAgW2u7NYlmPEMNoGZJ5BvKYtwBqFBFXvZQd52S4Ws/qN6ImjuxgQHjLVlXb10vArPVIlKJr4BrqKVANRziP3OaA2VBHlHOk3i1mjDvHrKlUo9ZzFGjiSl3bi6ehOe7YxxKdLM7kO6SGOcCg3scAoC4qOJjH9Yei4wuLq3r/pzy1/w+F6H1X/jcrTC71d5Vcl+7D8fcYFPap2ig3bTqAUGWZ+JYudLbJTVJe44YYldGP11tk</vt:lpwstr>
  </property>
  <property fmtid="{D5CDD505-2E9C-101B-9397-08002B2CF9AE}" pid="90" name="x1ye=177">
    <vt:lpwstr>usqfTHutM9AMuJB3sR4HC9RCeiLbgYLdHOrCd2e2UyTQmG03Asj7g1N4cTvF7ha4O8mw/ceXsjmZ/mNhgW9aiEMiWCKdx4chHwxvWAAXQSzmOF7Sk8NKlNoKPxBbt/BlxVKcg2n5w8097Pk8IkTymhEv8FiW6/OwN8DTT0vvf0DniQ0cudh/MEMcnpXMJ8tKeJn3itzj/vK1LvVW2eqfehOwqtZVuiKAogAq9Kx9c+YghGux2rgmtgmpTxxQwqy</vt:lpwstr>
  </property>
  <property fmtid="{D5CDD505-2E9C-101B-9397-08002B2CF9AE}" pid="91" name="x1ye=178">
    <vt:lpwstr>erN3ZAvlLG7tdxVIZPXlEfXMCv9HhDYjOP5H/rvJ64IAHhtJfdwYrfJmfFqV5s5yEe54Quxt1q8vYO3kyQtIYIgN7XhI990SUzshQgI596u2FRNdPTt64iynHxcOlgsdZ8FylcmkYyxu5NIvWMpCODVQmvoqGfZh9Km6smQ0+fnadLvlUtRYrt4ZDTMYKLQf1yb844rz86t58h2gchMRilBeKgSg7+1DCS5MrsXz7T3Wc02WSHZciD39wTeHwyg</vt:lpwstr>
  </property>
  <property fmtid="{D5CDD505-2E9C-101B-9397-08002B2CF9AE}" pid="92" name="x1ye=179">
    <vt:lpwstr>ZAmMkujW9eOXeNTiTHBAYPD9QZceeJX6uH2MxzlR0uXq0ADjPamxzcr6oO8+9/5nlec5SmSNXpROz6Y7mrQpm7gJfGB4E9mKqEFJ/SXDFdyJHXV5w0aVR92JefzvfT7EtvgrdqCjctQguvyCSpsSrhCWIu4wFKfzb89e/85TNS6gkyv8lJBK26D3CWhTUgib/bBNyNzb89veW9UP5ADE2xEvyFUkfPjRQwYQXNiCc8T6zb1OegXMhxasM3JcX5m</vt:lpwstr>
  </property>
  <property fmtid="{D5CDD505-2E9C-101B-9397-08002B2CF9AE}" pid="93" name="x1ye=18">
    <vt:lpwstr>3rs6ImEQtwwI/0T+yMCx+kpD6PtW8Qwkn+hCuSPogWnoYjIuNPDR3WZYAPPD9YG2+TlUMAb3Rj+OTMe++U/fZ28uzdCH7XrBjFbN7F4L4E8lGnnEV/lSh1kXFHNzFYRn/Fe3BvxMzxx+aDPmDjo61MOWzay3tCcIoeZ8aVx0nNoFrUaJU66PokyFVELTnuWQeZ57oNfkJ6+q+UQ5xbOsBTQvaov88ACSntIVMN4p9w3BzUQ3GXTMkvsPRdelHkr</vt:lpwstr>
  </property>
  <property fmtid="{D5CDD505-2E9C-101B-9397-08002B2CF9AE}" pid="94" name="x1ye=180">
    <vt:lpwstr>Gb/UtcGx1LofuhD3QcpS8JirkW0Iws9AbpDmB90VjqVyCnU//qgV4fhinRPhwq79FCTokfUpRLF1Ht5OP8DhNxmmXzXkwO0hXhcMhZSci3a/sTcv5kSyA3clYfcOMpSeckydYbV9UyoPLovU0ORKpWcCGUHrjlRd9T4uc2ZTbK2xeKG05wY2qCnkRruOf4HvmY8XUXVHCUsifTuKWnMjNWT2Zna1swNf16c+907+9CGKo/Z4Wm3WgZBlFP/N5PE</vt:lpwstr>
  </property>
  <property fmtid="{D5CDD505-2E9C-101B-9397-08002B2CF9AE}" pid="95" name="x1ye=181">
    <vt:lpwstr>BPZWHAdpgwxLu03ozHuwqeqKltlvRZMCPvkAVliuT9E+oq1sv4mrtQ+IB1kwUPIQgG3/PWPkA53uGx04Nbh1VkTgsFM1p5mCi+FfA9tgLY8Dw3oKBZY3ZSXF0ueqiPxVoztp+rvBlbS2gypAl4fvd9gzKfOqSFEWlKcXAa19tfHhYPHJ24hPOPQyIP/HytrbKjXOQyWEYWNV4PHLcEQqXbAfL/KU4GN1JV34tC2vcqwF158zSIz5vBdzTawQoXC</vt:lpwstr>
  </property>
  <property fmtid="{D5CDD505-2E9C-101B-9397-08002B2CF9AE}" pid="96" name="x1ye=182">
    <vt:lpwstr>uN8tN4kQTLzYiQscNsXoX4Ra9IKgWjfUP1r6SyzazOmlw69AXqB/xR7zSr7HIuaqCeKiRDMB8X+9wpSvj6oKpD1gUgkParOoEvptEFCH16VG442GdEjNtuRR/wC2fZiz/udxMVPTacryfw6wJX2LWQBw3SX0guQ3nDps/VWlMNeJT/DRUJmWsbGdxuZY81DJdP04rRp9IcF5GBpxMyM/nmuFlGdpBoAtSDuxp891lBUV/O/EHjFEaAX66cGfD7m</vt:lpwstr>
  </property>
  <property fmtid="{D5CDD505-2E9C-101B-9397-08002B2CF9AE}" pid="97" name="x1ye=183">
    <vt:lpwstr>94jQ8GFUaBo5YEijfFxlDChzb8FRT/lKm04w4PfBK06EghWXkQjzmsna1yQAbdVOJFhB/YlK3h4wNkGx2nd+CcpmaWqvtPH5obYyA/Hlt0OZ5UzXJL8pZZW6MOtoE/jbBT5E/znBbfbloQawNP4IorK7L33pJlCVfoTcBNoq+Nv7aHLNf7Yz2d43o1xMW1Raps3f0XTYptQyTozZFiqMaf6epvxfRqOYlgV7kkx1e3a+qK9ANszRGvDr+skNmeV</vt:lpwstr>
  </property>
  <property fmtid="{D5CDD505-2E9C-101B-9397-08002B2CF9AE}" pid="98" name="x1ye=184">
    <vt:lpwstr>XOGykgk29qR6pQax7sMRfAuSZ/4SiFRWhBvfy29wny792OcvwAL7KZKbQp7lld0HFT9rGDMIRx6ImMqqozf+uWhesUkxTiAt31X3ljp4np5HgMj+Iia0O9wsAGAr6YkQHSWgvRG6Lp2hwFRUnL8iMtizw4aUpOjj5ChGTX5pO7l3WMrM3f26T/JoBG0YklB2lKR+BfwxJ4kf7XUcpxov7MSjYdLV5Zu2gAVmJDp6mkGDBdaDHr8E8ZTiwwFA7Ob</vt:lpwstr>
  </property>
  <property fmtid="{D5CDD505-2E9C-101B-9397-08002B2CF9AE}" pid="99" name="x1ye=185">
    <vt:lpwstr>MJBWXzuxlLc0+jHqwiX4+rDyf4b7U8poloLXroIa6ZSNwKgMQW/FQhUDCxlQpapR1Fp3QvN2+znv8/bQxPwemA4weXRXZAVywZUmC4VUFyC8625ksigkgdtwPbE8mVe2Z8vxofYpceZ6t8GDPtLOY/KOoSgsov8NSjuJrWokMxAEaqC7TBUVN0pNXghUMaHYZoBuAf1Uf/7jScP2UBFm0rRxwA8F+pgS0/vva5FUtMnXr9g2eXpl/2VDA3XHQFq</vt:lpwstr>
  </property>
  <property fmtid="{D5CDD505-2E9C-101B-9397-08002B2CF9AE}" pid="100" name="x1ye=186">
    <vt:lpwstr>llI8+Zqf1BmPY7Ls3oBw2T8mFMtR99Dg5gtqMfoUg/uUBBSUlrF2KTXkFASm2sff8Q5ozI6cQNAR5aGp6p0bma0giFsqKAvvxk7OvNs/iI5FkiBNoRussCfaEin9GqvwI/fDG0m0Lyo1FFjIO6gHMrwfbID/Kxfum+tLPPMVdqHs1pas1sZCldSAnKbTPMR2jssweYDM7Jzh61ld5Cp/T9YOIEZq+dyBv86ui9ys4nDdtBvx5WDkJVtrcRoPOCp</vt:lpwstr>
  </property>
  <property fmtid="{D5CDD505-2E9C-101B-9397-08002B2CF9AE}" pid="101" name="x1ye=187">
    <vt:lpwstr>rCVp+6vkNAdzzjKXW8SCq3q9zYg2Q2An3TaQNpd55lefZNMrsTOLnom9/tOwioDnwYir1rl56L6yXSTxaP4RN/7tk4HLRaSFHNgc04Lpd81OODB977FtIw870PwfGeAoOL3uwjqG0LfIXs2VL6iCXFAjcwjOhsbz3FsUvDYt9Av3qJqgh27W5i/9Al2qqXHZfjz4ZUzMPN7FUteSu2N1kpJANU1lhzjDEvsNvCJx0chAhSbSyX8YCJb7QZOLdZ2</vt:lpwstr>
  </property>
  <property fmtid="{D5CDD505-2E9C-101B-9397-08002B2CF9AE}" pid="102" name="x1ye=188">
    <vt:lpwstr>mY7gX/zDWwlJvXSJVsIsyGxZlU0ERDTkgxKqeAtAXqlmW1tONMaJSVVNuwqmSO7xaQktZwdY+IzfKPORcSCxn5osq35VvayQ9cfqSMf1LO5FVLI+CVMnBJjyw9gnegxuASntK7NTt03HFDCK+Cq6l8/uygy40uvHMfy01QLCxr4hp+UNm2Yh892y5OeRRBDblIkBaNJuP3eRzyA4MnQT3WIFv+FqPji7UJ8mLgxEUYJ+25i3p7gCe0YWM678Onc</vt:lpwstr>
  </property>
  <property fmtid="{D5CDD505-2E9C-101B-9397-08002B2CF9AE}" pid="103" name="x1ye=189">
    <vt:lpwstr>tmmIZ2L4b7zsi2sQzr0U9DgFqy3gjzjDlAI0p3zieMckgmb+Q+glZ1SziYpzpHSzhxjGuI60jLJiCLayesj03QIbFMeN/8s4S68q6d03lgtXC6pQDhITLEbw2jOCWBf9pHUFLOXy07NTFmd8QirsFagxWh4XB6TfTz7LaPk5wk9AUmDO94q7Rwx7ykyae30YLEQA2gvwu+WYaCmrXvanPLXFFrEzWN5aJYgsqzwyEHPr5aRZ1caIXVsXx3FIHeD</vt:lpwstr>
  </property>
  <property fmtid="{D5CDD505-2E9C-101B-9397-08002B2CF9AE}" pid="104" name="x1ye=19">
    <vt:lpwstr>TdvY4FWPVcqKVnDNqWNYetwed1TIKKfEku/HpDqUNaKlj4f4rzJEWM67DH/BPAnq5fJsZDTEJGH0AJTb7srY14B3SoktTW7dITKyKLRCCW9q4arfwJohcX4spRHDWTGkZFdZeYjaO32KaalmPAMbL5TSCwHDEqe/G5de6EYy/Iuv8KXIP23JfSH1oFK+jAWpDUYT/2iSKUfry3+C5TxbIv1WLEB5X2VEv6OOI8ihY7ahbbjEldOWlYX5NQVWX8v</vt:lpwstr>
  </property>
  <property fmtid="{D5CDD505-2E9C-101B-9397-08002B2CF9AE}" pid="105" name="x1ye=190">
    <vt:lpwstr>3SRtdAzu8xVqUAYjaWzeB+xw2c8d+96kDPLTJ1c9ldN2qX7yRaqx8L5FdXcUhmWVx2V+Uxx8k650ofgs4ymiKroqTbc2OzS1uFGXbYoUV44hV9n/DXA9fg8bXhYRW1spY5xbcG0hZAT9t0y5iJXWcVyF/bFrpvRt0L98Fbb1IVC7L4na6zIp2TWCzvMzVqqmdM/VwoYOH1mMV+CMUujJ9+/z43JUwIhgD98FosnGQi6C8eDkGWAr2rJV57/StoF</vt:lpwstr>
  </property>
  <property fmtid="{D5CDD505-2E9C-101B-9397-08002B2CF9AE}" pid="106" name="x1ye=191">
    <vt:lpwstr>ROTHKwDV80j3otzDUgQmNBm3ipYG/tt1ku92vwaB2SJiT1GCsf93Wy1T6q7jYyAzYGwOupa+qV5B2Y/9K3sEHhpaSOe3IpuzJJa0HrkqNgG+xhUovcSzu/AYwHKiIwSRvH4Q6vCtdJaZ/02FM5+7UHtN3FVoo4HCIs3mOwB0P7GwCNUGQjYA4GbwbU3v/u4I1FAePzDZSnGFltEJKs7YQj0s57sFPr3nkMsr0GzsYVhaietRDrIVoiDGG96tpRw</vt:lpwstr>
  </property>
  <property fmtid="{D5CDD505-2E9C-101B-9397-08002B2CF9AE}" pid="107" name="x1ye=192">
    <vt:lpwstr>oBGyQ3hjkymGkhlVihSeOW95Tw2w+STBFw6lyMBbQ6P4U5y2KwrdNxOKT86v5RmfUs8+r0e1pCzcUQ/M1OimlXmDeOJvMsItCzzSQX5AahXbCSi9GVO08kAJXHlreREGQ8Wk0Z7PAtO2qWFVObECn0fB/r53hHsYNiHzLGeGZ7ogy8XGNfhL7ROfYeB6VKSIL4yENOlbyYpqbml9eHkkHFRvfOfJjk7pEtAft7bQ9FTmE8ES/mx8bfaxhfVK+TM</vt:lpwstr>
  </property>
  <property fmtid="{D5CDD505-2E9C-101B-9397-08002B2CF9AE}" pid="108" name="x1ye=193">
    <vt:lpwstr>P67udEA/LFe4NtWXZbZD1PkA2V43zxkRJh7nAwMOWIyV5lHDVu9/+GgJdPkhsZChgSUR86XZ0H+zn/uG/OE43etc+337z+Qsd3V60KIDvFbI6ZAaHi1oLJvVUZNMBaymqW5wSn9Lr7lU1lTvovo/yaROlfdMvoUlhq+t5i449CF1I1dEcOnQxZcOqd0gSfHeQwSTxTtmfQ3vBNJff3c8g4nGxvFj8anIGpBdhTwBUFzsyLAA6Kv0uvducSc2/sw</vt:lpwstr>
  </property>
  <property fmtid="{D5CDD505-2E9C-101B-9397-08002B2CF9AE}" pid="109" name="x1ye=194">
    <vt:lpwstr>irp0f2dh59H59QVtV4bCH4yTllxfiUoIcWNR2CpWAyK5XxiW3JKDTqK/L2zaPXM1dVpuKROlmXXu93OKB9idGfg8sqhqsjNGpGtj3W1+x0J9IKEec+FEyg6vD9ewh97Pb5GT3XXe42uYQOUBY6XVtupwDjDk4z0saKyK7cI0v8YwO+rH3AEwCIuGJKZRCLNMU+wjekEzD0NjPR0cDZwk7/UZeTOA1iYxiVsb4XfxRivX+bYab8VQsWZsAaKWLNh</vt:lpwstr>
  </property>
  <property fmtid="{D5CDD505-2E9C-101B-9397-08002B2CF9AE}" pid="110" name="x1ye=195">
    <vt:lpwstr>PzKfuPPWswsamNViIVqCAqByFTqhsdIrzoIRZQ3W3FBNGHtY2MBpB7QfInG18yJTq8jsifta4To+sIdGz2y9Wxf4FeYFwm3+nh8Y8W/GtvpIV4QXvGzI9+MEWwo5hmPOmxADm7OFfx4Z4FeK9g6XvKEEBCzG2869ElEdECZSoGifb/TMTwA4OgLOlNqsooinHE8DLmlM3oedw8zxeK53YmiTqkGuJplltCSqNIVNjRh7n41fIg1sF/TH8w0fKu5</vt:lpwstr>
  </property>
  <property fmtid="{D5CDD505-2E9C-101B-9397-08002B2CF9AE}" pid="111" name="x1ye=196">
    <vt:lpwstr>9Bm0XLxHnJkWEX0sYRg/1oXJVhUqBt7LpxB3Bqvv4sjxJ97HZ3xRzgsyaZkqelWQFxoXtL6Rbsn6zPTp9seOWJDXwAeVpNiDEudaWzfyKh3r1AW6DYMEi/mnairWOQdOWsBXLZGmzfXV6C6ReJ1TCJz3h8PXHxwxkPNH120AXL8fJzT3Z8ZBHxRzO8q44RaNFQJQJ6p+v02BgUojWKZQz0dCfrDvsziz7snNpY7oCt16rpCjjovsNmv9mzU6sLm</vt:lpwstr>
  </property>
  <property fmtid="{D5CDD505-2E9C-101B-9397-08002B2CF9AE}" pid="112" name="x1ye=197">
    <vt:lpwstr>T8IjbpZhiNhkvCAYlfYn4FdmEje9GdrDYBIvopkDIgPPoYwDrMuVOZG9IBle+gU0rdpYat+aFNHZD1Yxjy1zKKhD9cElf2cIDRwQpi0DSVhdzdAtzv7c1XfSy4YONVsZ5iRkkLHqjkREqZuN3bntH5Y3Y1kexz6E6llthskoTvyFytXnDeA5PIPiCUSCw6S3ddmovDVqEcHXhIz970eVplCcl/3C5FYXrPneMRjU6IN2rRZIXfZ18a7JXamYf5S</vt:lpwstr>
  </property>
  <property fmtid="{D5CDD505-2E9C-101B-9397-08002B2CF9AE}" pid="113" name="x1ye=198">
    <vt:lpwstr>t0qazMWrSDrjNiy8ia2HaDJWrL2YKZj6q9Kle/I6vXcmFm2SvLYVrNacWVOozj97MqNr1b3Q8THeGCPSAlamrx0vvHE66j4VeHkxwayTAznw6P8qbPrsEemdr1udg1Vmmth+r0nFe6+wCQO8uSt2S0zwG4IFxa677tn49149JtiwpAJLRr+U5eVZAqazts7vPIW5Z0xOaa0HC1z4HNTRi08YU6q66WYaGDgygZzrw8MM4XxEhNgvHDLEBTlDSfF</vt:lpwstr>
  </property>
  <property fmtid="{D5CDD505-2E9C-101B-9397-08002B2CF9AE}" pid="114" name="x1ye=199">
    <vt:lpwstr>NeLHSdyIQsrmO8+2B1126pKibw/iYSfDBmF4C7+bosPz2iJ/IZ7haLAqV+sumhj3T/Sh3sw3e265Sb5uCMUFJsPBrltdT0CkEXatv7WLyJ/3kqXF4mIvKGxfgLofXqEXmLK7J137hFMwdpfzMny9+f/+rpVpxr1dQc5WTohlcUThCWAdAvA7XGGZVn5NV/A/GVxZ1FtT5Dp/tMvw2OFT4Dh0MPo7RxqW5jBYN1vlR+SNX99cD1E9M++tTMaVk0M</vt:lpwstr>
  </property>
  <property fmtid="{D5CDD505-2E9C-101B-9397-08002B2CF9AE}" pid="115" name="x1ye=2">
    <vt:lpwstr>zZorkrLRruyw4nN+MHDhCIxCDlL5yJXcH+BniJCKZrhDzVM4ZtvfDJZ67DQ9NTTEEw6PpqN9k0v3jtLhLIR62tMwZJjJ+5zkUljVbFfgeMg0W0lcU2sWdZy/CbR9iEFP70itFY7dutSKldbcs3x+JNtW4ynq6eOyjYXjq07RO2wIVzI3z2zQcsLdBLze2vV02QzoC319AUATYVnkxnX9gooPtsOYKk9TCnKl93gEtl6afmXK27FazoXA6NI0vR3</vt:lpwstr>
  </property>
  <property fmtid="{D5CDD505-2E9C-101B-9397-08002B2CF9AE}" pid="116" name="x1ye=20">
    <vt:lpwstr>fVaWbHDhWPdLC3gdLS4IKcrsqHX+LJFRTOFydAKkh1eWKZo2Z4kQgtkXlszle9jFktThMYDkQ6P/U38HUYZb/Z63Yi3G9df7+cUJdL2B5dLuZFojb10dVy1jbLsXuX4cA40zoo6kK966KJtEPYi1g8AZLmkenxMrPKwwrf4M+b6ehA7TvkooAFyn3hV3kpCEBsiZIF2HrLbkPdfMc+kRn3EUzBzSNpdUPTgE2QRThQ7dxVEipRZ6zjNSvDl86zR</vt:lpwstr>
  </property>
  <property fmtid="{D5CDD505-2E9C-101B-9397-08002B2CF9AE}" pid="117" name="x1ye=200">
    <vt:lpwstr>fCpGvPAgqjUSs7dKeK7HnXiLk6Tdcz1EA+MEG6XrQ6DjBoHemKglWIYKaEinbNj17FWOebHCHj6GPstJBq+8sNrgnREEun3OSvXyEnsvSjnAyu7jPT2IUjzTG7jwcf3q/UyG2GLU0p/NHJtUYgVZNd7SUbUm75KdEUs853ekOk2X0H8fwJWfbvvi+DqJrLz0DGTNTA4yLIoY4yDhYA930fivpPNWdlWJgugHKcALCG6A996T4b3w9usfp14slYB</vt:lpwstr>
  </property>
  <property fmtid="{D5CDD505-2E9C-101B-9397-08002B2CF9AE}" pid="118" name="x1ye=201">
    <vt:lpwstr>h7+5eM4ipMFFXBm7FlJ1nT4lYaMvK8Q/4SY1oLYtGNm0BIZ41Ys29i77+z3R7/KszcM0qvqOD7rJmoRZV3aACuPLE2x7nWSE8Ic2xSuRHGBFZtbPZKctf7Ks6I/nzPntkNdpYCpBfgJOSVFYedjlszc8luJk20bWSGR+3D2gK7ZUL8Jwc0dkrvAhwqZqBEElxZZwl+3jHE3eFvph6+us71/p6q/BjJxjGLsFGd86RA5XgbNLaUKRkoOpzN+NIKP</vt:lpwstr>
  </property>
  <property fmtid="{D5CDD505-2E9C-101B-9397-08002B2CF9AE}" pid="119" name="x1ye=202">
    <vt:lpwstr>lkTWNccEo6yFlc2dLLENjorg6bfSaxFPGPxvw06WPbFj69FaenB+btvdGEFPcU8q8PNYrmMXwDsDDG/cKBBwMB0Q8ERaXd1ld/SCB0SjPhbsD9BmLCAFID96tj7fRf9SLjjhW1VvM57rGhXZEG2J65H05IUaEhHuFa+kH7lOPX3VH8BSXshPY6ff2F/Y/kVFgJ9zUi3s7l1qXQEPN3ZW0PeHQBw/XKldxMVi7wAllS0PTiQtNigzSMih46limaN</vt:lpwstr>
  </property>
  <property fmtid="{D5CDD505-2E9C-101B-9397-08002B2CF9AE}" pid="120" name="x1ye=203">
    <vt:lpwstr>6V8lRXL9g+uCAw5TBsB6mdpfLh4P1ouD/8Waz1+fkwk2HdWEbvrFV9ugw8umbQfZBIdILvdQDXB7MO9a3TehvTrFexRYUpkDtJ9MMQgbHyaSwohaa3UEonBp7ejLt2lq62PEQaz/CRWSyg/EjjGC+k3D8NKZ4PO8eOS0D4ua3vgBzRnEdmTJISfvyY+oiNF1riTeCmw987TEdjnw9vJTZ+619kF0zz5fV9J+NKYYnjhxxZHk2YYFWU/+T0k0xSz</vt:lpwstr>
  </property>
  <property fmtid="{D5CDD505-2E9C-101B-9397-08002B2CF9AE}" pid="121" name="x1ye=204">
    <vt:lpwstr>qiIKfGOow7551w4oKakdj1Bq9gSQ4xYeIedouTJKyl0FtzFUih0ZI3i9h6irq2vN93oZ4VymeCZFdSC1nmMgS9qyp3a+w0fsfhqL6qaVHy4kusGN3mL/bXgl5Vrb6FhMaV/+Zeq+xOYSeVyE1bjIQ+kZiLkMeoTfdTYRrvid5sgZcTmHS6pt9v0A17AI4NHKanmNPUcLl8v3e882jwmEsCDjH4c81Ris/bRMD5A/mhHdg/ZWbBfLNuNrPUjx+m2</vt:lpwstr>
  </property>
  <property fmtid="{D5CDD505-2E9C-101B-9397-08002B2CF9AE}" pid="122" name="x1ye=205">
    <vt:lpwstr>gOyCDb9EJK2oxMBH3+SlVe86kdCdNuuNylgv3StByvlXCpqNWolceQYMd9sVskqDh8i5RSdBXnf60nkbnp2z014erOxgKnG+oRx4HFKOr3qx/SBT1K+vDTdNOW0gUE4M9gRfeMsQ9M1Ba4rRd9n6kessiAaJEzpbKYQloVMJ9H/Jv4lkFGsBY2THC8UKQMXtjtJqKPZg84O3uwWhYjEE5wRWbNR4ijlkfcP6GyXUYjqpdWT7Pc7thnrTkS247eA</vt:lpwstr>
  </property>
  <property fmtid="{D5CDD505-2E9C-101B-9397-08002B2CF9AE}" pid="123" name="x1ye=206">
    <vt:lpwstr>jaLat8cEPJieb7g88IZFd+Nd0zIdAv1Asgn5oeDyVKhpr9iTHaga7r7ZfMsDWQWgPZAk9fzSiRFnaut7QIf0C8AWrqtHEbjx5C2nWmqmxLGWG/ePCQ6HpsiWM0iefrZVgfsqnJtnGQxLApr1M9aZw22v1DH+IRq7EPGmxA8zuovi6qbQoSNhgZE4dLEVcn0tmg+HFtU3fhnO38ZtcTp+Uug04Ww/RXrsUyeTCFZKJysJRwG4Q9fnEab0olIdWhY</vt:lpwstr>
  </property>
  <property fmtid="{D5CDD505-2E9C-101B-9397-08002B2CF9AE}" pid="124" name="x1ye=207">
    <vt:lpwstr>XmaABFbPoWXToZTvl+oQ6JWQcFBK0tWg38Y7pTn+ArC14bwjm4mKTC6Q3jNulmWRi8a3IZTAmE/w3sS0Fts9DZiuOkNfBdUH5ifN7cYbBhjhBWySv/ba3VBlNLB77vMWugkStVWnAA9aUbqDHR6XDMWstYtaoiyDLT3Ny1FcV6rsNeXlzjDxFMz76yMo+CKRLB5W2HHEARnjMQhCWOJyxwdnsFJXtm3QKyHabZHBqK4CYUkYLHPhZvc9WbkA9ig</vt:lpwstr>
  </property>
  <property fmtid="{D5CDD505-2E9C-101B-9397-08002B2CF9AE}" pid="125" name="x1ye=208">
    <vt:lpwstr>til5gEWPxVZfOs7RohD2eitkwt5eYeWCc+XasFU4wfnRH33kZUlfOw3LOVKqV/OK5rGZnzH+HUvFxmEgAW/yr2AxK42vUzoSr5cf5zkwS+Je8WYUY4MDC3s2pXZJMopsCcZSQdhqvq7srZvTKTdliLmGO9xfDL8G/pPcRzMNx9NtRfiUTKX+jBeHI3g2ryE47IWnsq5jJD28btDBtzx+aUM23sgLjMjNL8n621Nq1pZg+nrj53BnNR07b/xlGPI</vt:lpwstr>
  </property>
  <property fmtid="{D5CDD505-2E9C-101B-9397-08002B2CF9AE}" pid="126" name="x1ye=209">
    <vt:lpwstr>pJHgNMjt7Ev6I8rP/+WGYJqGsSO0HWUeofwdUvwJ/WfbI7lSnfv5mo5yZvHx0vT6qE+jKtE8oGKq25WkxUvJk9QP4Wt/J2w2AM2VWUg/TwiPImo78Z789OHf0bxfIuziO0kMlQU2FHV5C6BeuP+CUBH9LqcwaJquJWL3nNxWi5o2jjvIKDFne3wzvY0Kx3p/VwzH3+gKJyFSbk2XFN9a9DOAiOeIURNMKQS4/vqBpESo6tGINExasKSMEHdySPm</vt:lpwstr>
  </property>
  <property fmtid="{D5CDD505-2E9C-101B-9397-08002B2CF9AE}" pid="127" name="x1ye=21">
    <vt:lpwstr>b+KYvGeqWT/OI9JRr64+aET4L8AFx2jgrs3VMh1Br/G3Ik2tOvI4cGtNH10xRfucqiit3swT251XB+0IKSRSo54EDCafUn0jaQJtCOoS4nlgZOBnhfasiSPtOY9/TvmOXqJMz05gza3t44S9/orwURSkPRcrBBpvmQxLxwR4UmSuqcDWc7Mf98hBhLb7ALXG5W+ngPyy/QVhVmFf4PVpg9ZwuBwRztHBDx8TAdcYKHuroo7HKT0wcp9UWlimFKm</vt:lpwstr>
  </property>
  <property fmtid="{D5CDD505-2E9C-101B-9397-08002B2CF9AE}" pid="128" name="x1ye=210">
    <vt:lpwstr>Avze31Oyz5z8XlajkfDi0XkY7nYeBcjchwY0Z84NVVAOczBDm2OuNzRn3djcJ25uGnRBxMk/CzDLyJKFw8fItxvcTfjSnn/arEhg9fZf8BAKhHBbelUor/zWgmpqWR0m8iG7aGA33ZeqJNhpxL7PbCtoDDpaietlTNqDx7qwE09mWVwolSq/M3/1gQ/6GZS70W59aPQeDyNnZaxJ/EI+9hwO2HkiQkIrrfG2z3ESzHmtg9xlx+JoXIV8QJJzwk1</vt:lpwstr>
  </property>
  <property fmtid="{D5CDD505-2E9C-101B-9397-08002B2CF9AE}" pid="129" name="x1ye=211">
    <vt:lpwstr>paXAk+dMQU1FrhvV9UiPuBO8SZKXpc5bHUlrtYHHFkCgMVA5M//VkqDV6S4KY8OLdQjGM62bWk4uEsXRprKm1IdmA6C2au/t3YhpnAINMttO2HjpoxztTuKlTuMbV64lYroOUc5WUi7WN7nhHo9AQAknL26gEbqqP1DJz+mbRJhhvs6Djg2UkvY4NAPeUOyTPxcYd9X9FmqW/hUuncCmu2VLq7gQxBT5xAon0TARk2zBmlGv+TnYqNcvvuUKO4q</vt:lpwstr>
  </property>
  <property fmtid="{D5CDD505-2E9C-101B-9397-08002B2CF9AE}" pid="130" name="x1ye=212">
    <vt:lpwstr>FupHyVkJdpqIAgokKWTQIzko8S2HgFmnC+DVG7aDoHs15gfg1gKREKKyBL6nH/1O85nH+GG/4zbPVIHqbKeP7dlQp6VC5OM8gvfB1PHCB2e7fqj70iwX3BlAEJbZSwJx2lbw1cu110wcJrMx/TLlockWQQzAGO5+aq2BSdtKrD8KHgpFxwZrppjO33q7jtJ5oXS9PJfq/5sp2TmFoUyGF5rkhf0UHg9e3AOFmzzCoikOunHKQnjVim1JiIU4i9X</vt:lpwstr>
  </property>
  <property fmtid="{D5CDD505-2E9C-101B-9397-08002B2CF9AE}" pid="131" name="x1ye=213">
    <vt:lpwstr>CqSmSy4NJkzbxZQLqJOhZOzo707Dfb/cmLqY/fztXIUmrM6pcpjSRHURtxTIRzCkbPU4mQsL3otSiWyHOIB6Dcn8QgQDcZA6ZZCsRjKR3z5fMQsftj/nbaxpE+/NvHeyVZbO/D98C/l7I5lG9QCN+sDizsqgkGBpCs/UxrlzqPeTpQXXuTxGaJtjhVqapSsW4C0g02jK4Zu1O4YcRfXMon91JUsuJHRW4y0ALZvuG/K4uzx4nlJbhqv4J3ed3xw</vt:lpwstr>
  </property>
  <property fmtid="{D5CDD505-2E9C-101B-9397-08002B2CF9AE}" pid="132" name="x1ye=214">
    <vt:lpwstr>u3rIlJmpVPZNwviFS/NKK6qg7QdMYDWqeMe9sRMVviq2eQECzK4F3UCk2Rx9CfY0QMRnwYHsvtNKJtsbZHWfxlPLVEMZXtZEGM8pL10bRHullo54ljlQg191M51xkRlR/00mDt1MCFbAV/t0y6ep7R8v311mHcwyJDzm6Cmq+iKIR0NxrOb7+uLMFcWZqRKu9XupRs2ezMkbSBBCmT8nnr7aYwIU+ZaGk6SGxsoX8y93Uoz8B/FUzadu3QlqAg5</vt:lpwstr>
  </property>
  <property fmtid="{D5CDD505-2E9C-101B-9397-08002B2CF9AE}" pid="133" name="x1ye=215">
    <vt:lpwstr>TclkfSJewWdBHOst0bNpuxUBtlSLpZwltfn21waYhQQOf340MZrYVXckWUgMmTtJz2AVWNVGia7W/futDFFqEdX1B0h8GeVjK7t4ebRwucF5dWFGAiZ6EKS649qj9N21zB7wLaTHRcRhOIetqOofpuLwwThTQl+lDAXr5rPqpXivH1sR4SLe6fyi51MkXpAIHJ2GKoIVo8AuPgtsBR8A9YHvsAJf1lZTVs4PjGDxZ9AETp4NyZiito9dKSPmvgY</vt:lpwstr>
  </property>
  <property fmtid="{D5CDD505-2E9C-101B-9397-08002B2CF9AE}" pid="134" name="x1ye=216">
    <vt:lpwstr>Uf/i2iz176GmCvSBs5/Ci+Nx++hPNr6L56PQOGQOPzN+SrfHfHCduSvpx0nlpiXgwBGzOcFV0LVVy4IYy+htz8F997C6gqE+R1/g06Gv08gjo73DljdpQtWcTAukWFi9wlqxg9F+87j67D8M1dYj+VXoCwpDJCENu11yOnfg7D9H9Iaw4XWNnzT28BJGupGvIqkv34JAd9qDW9YyTNdEns8dr59TCQJrgEtd9mbZk7WgPwaTG5lbiSfTIK30HnY</vt:lpwstr>
  </property>
  <property fmtid="{D5CDD505-2E9C-101B-9397-08002B2CF9AE}" pid="135" name="x1ye=217">
    <vt:lpwstr>BEf1vo+OTtdQR35GCk718rZ4+BnAkAfY7JKh+fVKgp9UHdSAftRHjg/k5KhyIvyR9bEpP6vce+YzAXhUi/E3fDbYvdvbRuwzj57jTzR8AIhd0xIg12TyixGpacsgynoiApDxFzSfEP+XY/0zY7U9nzZ5PesajV5ehWusISq2IlAczM/tmK7/DNKXs4bDheyqM8tMKFMlSZy6lnJ3e2MW1qRGEoQBnGJniA085NjlxZhy42A7NH5BuvG9QRaW0Yv</vt:lpwstr>
  </property>
  <property fmtid="{D5CDD505-2E9C-101B-9397-08002B2CF9AE}" pid="136" name="x1ye=218">
    <vt:lpwstr>Dv8r+j89V/Glnw88XjwlqILbluSvfJ3LVIlEk3iEtRoHkR2/X4JHaivWYU/2w4HPFehBAcuSjThWRl3Txd+DIyUIXqBq+1PC4948Q3GP0qPT0tytOuhf1VskDO9a0N+VTUl12sHeDgWNrlEx8tK8338phlNWFdg3PgenZmDNnJdUMh2Km2TKcSwYrNfPwTZeMIj5KOfh/kc6RLiJVOSKliKZS30poT+mZ2hkcFth0TVISrOEeJXT767PSwzjS7h</vt:lpwstr>
  </property>
  <property fmtid="{D5CDD505-2E9C-101B-9397-08002B2CF9AE}" pid="137" name="x1ye=219">
    <vt:lpwstr>YKUIFqckXXOSLW9xQN6I/z19ZQlb8ogor/dZ0YMgiRpIMIZsa+G4wpHfVkWu1/XYEszn4WSBCbEAeUK995j2SCj2W6D+bX5e3u18bl+r6w9tLylxMdUqmaLgzFFxvWcfvVg6qOms1oHYko/hJcbK7b7oFafWQBTq3wagxV+bP1sLSQ+6PyvA87h34ypigyUCxN/z10AiAyuDTdbmcimzu+KFETERODVAsqpmZMi9vrrfY7lmuKyd+E5d1nuuyz+</vt:lpwstr>
  </property>
  <property fmtid="{D5CDD505-2E9C-101B-9397-08002B2CF9AE}" pid="138" name="x1ye=22">
    <vt:lpwstr>aX1zM9dLaKyb6l240bCGWbgKvzHGdAF9hfr5gRaTeSHO0ULUgL1xSZoi3FdPyomY4NUd0DzDuXhQiF+/OhLMvysJH99M6GDflYobAhq0Srke3+0MwwjZt/EDlgT0fMmvP5HtPEvW2HPhyXMHqWMKv+bEkZICJTjsaVE6juJW99wyfWD5iploMztVsiJytPu2k254WE/26ajIbhcu3r2Tygg2vAX2lg6bWfX215fihfA27k8efnLnYDIOoBcWvh2</vt:lpwstr>
  </property>
  <property fmtid="{D5CDD505-2E9C-101B-9397-08002B2CF9AE}" pid="139" name="x1ye=220">
    <vt:lpwstr>z1Rbr5IpyN30GGrTT/ExNvIp17v5sfxhLTbPVkfNXXF5lsg32ZgphtDhZyGwY50gp0pHB4cBv6K/hp0RmsO0ZtjZHTZgZkQtYaoLRYsXYOOSSvfVydLqHfbT7grljnqmja0GWGB6Y2Xi3kwuHb6vwqhFiCBbo3EjGehrbcv0aHhVEPhoe0tqgO5Y4+OyWKoWvzYQ1jdjIHWYr24c39n5OuqYUyZbOQbOUaSMK3OnUUWbFHv78tyQSAZmfG8WtB7</vt:lpwstr>
  </property>
  <property fmtid="{D5CDD505-2E9C-101B-9397-08002B2CF9AE}" pid="140" name="x1ye=221">
    <vt:lpwstr>pjYTaznTtxNyXozwiEvqk+ZumHSqgA4W2Q7GlOlK5MOT41r7tYnYKd898lyAwMD5gMaD0ly1nq24UqvOJAj05/xUpQz5XdnQ4qW0ERTAZ4FQRXjVeE2/q7m2MD4vZhsK1oF7W4NvBjou/0VnoDV4kymO74hDZCWXUEtvmaDyomgzlWGXDg0ZlUQ5ZW08QhvnrI37if+Q3PsGmRPMM16NkcKJ+erow/kxCiF+qQ6GdYoJg6drh62BQcdyK62zSim</vt:lpwstr>
  </property>
  <property fmtid="{D5CDD505-2E9C-101B-9397-08002B2CF9AE}" pid="141" name="x1ye=222">
    <vt:lpwstr>pKF/Kfl/W9XgyJBFywcP8tJlTiiv+hm4X23NEpwLnbrFy3jUp5Ug+idFTZSxfz0T6QUF4V1VxvK3Iyhe3AHKokjsJWvgL37MJl8R2A5BFmVxPK54RraSZNLQQysfNWmvN5EdAzal5Euu7RycSnrGRbcxqMYYNeGbnE9Kh7rEluyIk4e+qOtD13prR1k8+TyIPaLG59keU3XTdh0XUfOqFs5CHPGAIzniMi6BOa0Xua3k2QTPEtMJHIq8eHTpKAt</vt:lpwstr>
  </property>
  <property fmtid="{D5CDD505-2E9C-101B-9397-08002B2CF9AE}" pid="142" name="x1ye=223">
    <vt:lpwstr>DYJkHYNbjQzka8u05mDHYJqPQLjdZIdRY3JSo6GxctutTdN65ARyX/VsmAsuPqnl6SHEr/upKjbmsoFYErVqfoPAtAGdv7q0NNDA7G9IdN6b+4PRi0QDmfJJ3dBmk6VJMZtb/V1CUPtLwBT0tLx5uHIjJVm0+Q4+kkE45Bb4svktWrYVVJWIJG13CwwMK0RYyzu1LEpYc1aHXqhEOLqsE0IGdpE/SBjbyfRRrUKBCQiZPd7f6+v20XQWyx1PlQ7</vt:lpwstr>
  </property>
  <property fmtid="{D5CDD505-2E9C-101B-9397-08002B2CF9AE}" pid="143" name="x1ye=224">
    <vt:lpwstr>ThXi+9mL/J9D68nQAnpgLi49JSkDZVjXkpjepWpW/bLIA5MzUVTCWHkd9CkScdtwZyUoyv6lmiwjMDlGzMK4w0KntT6UKm3oydLQ8E3ehycl9J0CqL0Q4mQy7aN090N8neOaxLT4FCC+JbJC3ovzwrvyscNX2+Nc4F6yk+ZZwM8UyAqANGjgKS96z9ZkTXflOYcWE2RKta/cI9mID51nrDKbNfbwc+7PdQRSbf1towHPoOYCsBuMGrK9ZX/B7cM</vt:lpwstr>
  </property>
  <property fmtid="{D5CDD505-2E9C-101B-9397-08002B2CF9AE}" pid="144" name="x1ye=225">
    <vt:lpwstr>ieajdBz27gqdbkCnLZDD8PbC2qwG/9ZS2Z9j594TzG5dFccpvX/rcJZaxUGX9hHomaGb89Incr0N516AcNZMHaWn84ya8OFVzZ8Grdb865VxY6XJSDfW3Da+fEKyndmPDgwJ33Ei0xXmjAagPbq2jpbH6VFexYjizxPJ1gukGX4/uTEGXN+LXYj9w5Dego/kbFpPwOyFT1poFW648wb2pf77emkoP2y+4oU7+dotj8sW2yUvsDz/UETUrJjWaa4</vt:lpwstr>
  </property>
  <property fmtid="{D5CDD505-2E9C-101B-9397-08002B2CF9AE}" pid="145" name="x1ye=226">
    <vt:lpwstr>pqz87aUHiJBl311ApEpPum51jW+zqBkYB+6MulTPr51TBJd896b/yFgfvjp8dF/UY+xVwznITHiMkAZlyqmAushh/8oMo0783VKq7DKhMaZPfHEu2A4UX+tCvkwdtn5K0QSifJF9DQJsVB+L7iWTlDK5YqucjJ60MxYdjtBmLfkWLEEXIhIrA2nu0CBdvDwRQOv78ntQ0Ko7AMNnjuRf4taukchp/V8RMmRvlhOQHFIz5wiru25yGO6KxV8UL6M</vt:lpwstr>
  </property>
  <property fmtid="{D5CDD505-2E9C-101B-9397-08002B2CF9AE}" pid="146" name="x1ye=227">
    <vt:lpwstr>GeedN5VT0ocXve3Xr+2UOWWPhlD80qjlWufEweNWx5uwMCZq4X9M9Uh3P2GbPlVMNzhHXtYKyHJ5hs2IJhjYexkUwAWHiWkCG6e4oGqL9y5CLqNr33iO65e8VkyU40+SV5un/DX8RGWMIfrQ9TTFL++O2x2VM+WrKdhzyi9eoATHFM3AYwtE9FlX/rb/A7NAKfOCiXSL12Cy4IncJnDh34ql9d7+N5zQ14bdAIHYTWKJiukjKulIkQlsRTJ301v</vt:lpwstr>
  </property>
  <property fmtid="{D5CDD505-2E9C-101B-9397-08002B2CF9AE}" pid="147" name="x1ye=228">
    <vt:lpwstr>AI6rVA+KYyfOd5xfc26rfAIUXVo55naLPEk978De59AEhJ9KqDznOvEzGIoVOFrTetq1/NzN8YC8yzXgIu7vb+0MZq6+9UwmTMeRSCvUWnk+D84iRJ9Ugg8aMybqjw3TZl9paqbOO36eWqFso9w+M09ONJJ3ReoLW6DTk8D+RMf1xtAKyJK7DSn97AnT9rAsPy28JFHbomxlCSFaTaZy15X8HMTfq+KabAY6qLPoDxEEPqnU5TJ85fFXnp6YCED</vt:lpwstr>
  </property>
  <property fmtid="{D5CDD505-2E9C-101B-9397-08002B2CF9AE}" pid="148" name="x1ye=229">
    <vt:lpwstr>LANietZCce2vDsPXwzY1EWaeBtUMvyl41ECOAK37SLOVioxIhxBAMHbCETkSze3BBxt1Aefy9U3vaHeLExyldwWQI17Ni+gjLKDga7E44VOP4VWT+HTAUYGHmlPpGwu0Ri+SG9y9yOJd4CQWMQXW4O+M3W5TKhOS2wM97ZH2CVQVTTKBHP7Gz8ORkiIXsJd/G+8vgXSNItTepHgGMezSob8eZcWVE4gXPQ798WvvL3N/2aBaThCs5ZAot/n7U7l</vt:lpwstr>
  </property>
  <property fmtid="{D5CDD505-2E9C-101B-9397-08002B2CF9AE}" pid="149" name="x1ye=23">
    <vt:lpwstr>XlY5SbMkuuFMdNj55cbTlpriVu7TgOSvplTGgDjBRk1f2D3d96D/WdfKRXfQ9tTf2TF3jPV7NnjpEHmTymb6zPg/YHc2MHveJpaz+A5VIbv2xagxu9+vWaQo9xW0yzynDI6WWKBPHOImRJFGg2w4uxfK2epMq5Xs6vwSd+Pb0/TfPTnQb4IRoBwKu47g/86czoEkwc4HLvkjL0cPw+Eg5EUZwAYwFfMtn1gUN8MP+4u3Jhl946K75wDIIYBl0UO</vt:lpwstr>
  </property>
  <property fmtid="{D5CDD505-2E9C-101B-9397-08002B2CF9AE}" pid="150" name="x1ye=230">
    <vt:lpwstr>bzBPqUXyxoiRsYVkvJ3O5iFVwUwCdMPQEu3A+SXhn6u1Gbg0dYrw8f6fewG3mQVcJDMBoQGYK7LC/5edumF1hs/w7Wb+a3ZQkdYy6rcyWwSQoZgzUoWu9DvvsqKaB94IpVSLdvxi8vaV0VUrSqxkxBYMmVMwgwqra/XcLmQ+YbYnmmWV972xV6y4t1hIJQjjCpN21B60FSYObT/eI+/vGW2z2wp+cQhx8iE1BlLIkEqXDskBRzN2ynBm6kiETi9</vt:lpwstr>
  </property>
  <property fmtid="{D5CDD505-2E9C-101B-9397-08002B2CF9AE}" pid="151" name="x1ye=231">
    <vt:lpwstr>0yY+rtxgQF+UG2fRBdJDDkyKVSVZYdmfbWZMVhtJhGjtSGZnta7m0DIENQ8mxbdT5uvVImG9aYwhtCt7KiOALuCnebrtE9t8gTAIKa0Mm2slu7RkMVsUf5ZnkSvOr9P/RpaHGS8saKIQn8OfCvhTjpisr6tr+F8cK7/Envo2Rr7higu9zAGYVQ6TmhLd49ayB8VS4Ei656BZbX8DeacMkuBfqxF1eGsVvat9SxqgY61jgnBKzOg9htsCM/K9y5P</vt:lpwstr>
  </property>
  <property fmtid="{D5CDD505-2E9C-101B-9397-08002B2CF9AE}" pid="152" name="x1ye=232">
    <vt:lpwstr>DjcOH0pnpv0AA37Ut0COO4H54jQLlc0xybMFx507buMqSRsGoxMlYjNjeOHt5+02PtPUlE2FgfJ4Lu1zGfC6lvZu4sO+KMwnDwd3z3dOcdBQIfGHXdtvXdD7GY2g5ZPe27j7Jzss4B2Ia+4XpUIBsXNh6O1u7mW79Xfm2lNSJYbN7If2HYSU7wbU1g7OJkT6+El9B9xSJKZpUMJH8kedhjMTTK67pw5iKQxQyWNWLlJRKw/FGmgnL6K5bR95eqU</vt:lpwstr>
  </property>
  <property fmtid="{D5CDD505-2E9C-101B-9397-08002B2CF9AE}" pid="153" name="x1ye=233">
    <vt:lpwstr>lKEjfGpOI+Qrz+lvS7Qzwyfiw37TCT8kjV7l1tA1WvRW/e04UauZCvNg9eIhpw8g8c29mi/beTdLmGqkzI0nNjoCxRQteXvJoX7BqdnONwu8i+PxvXzL0hCBmG0kHP6PZmmJ2aux0+KiEk3hTstHYEJ9ie8XpPr24kt7fwhZQBPlIny3MS+pzes3AIXnquL+d3sDIaaXb9AiqXrEHWIBF7Cji1qFWWBwqbdFVPTAoOQSb1MYEm2jrvqh0klcSY3</vt:lpwstr>
  </property>
  <property fmtid="{D5CDD505-2E9C-101B-9397-08002B2CF9AE}" pid="154" name="x1ye=234">
    <vt:lpwstr>RYjIojldMBcVQyorDPGHLfiMTkMni7AFfxiCMvxc7FUbrM7xz1rCjlwSN5LmRTveP8qqs7FPN1jaMDj4NL9Bm9cSz+FcDyAz9WKnwx1godPyd6mMEdDISJVR84uM7iN7XCtWQ2Dx7084oeqoffj6eKfkj652l/cYUOYQitbHDDQy4amvPwrr6lGhPcE560sxtf8G+lLrIWQrxmDm3DEaZslSV35XJrHsFwjsZK3oQ1FerkxW1dP1gDBvuTB74vM</vt:lpwstr>
  </property>
  <property fmtid="{D5CDD505-2E9C-101B-9397-08002B2CF9AE}" pid="155" name="x1ye=235">
    <vt:lpwstr>5/jFlWQ8IRZwcPgVWmLhnr2023C7xggQhKTPo0u2u1yjqu+B5wl/cclBeS3CNv2OgHYVtpLkBZaoYIEPuynD55PR0qySP8csgTEfqmSuP2ojYey2fr57lA61/NUzmxHAZKrkSztZZspmTnKLY2lfT9R4COMBg4ygKCe91SJeKc/l17NT4jAXAK3DO3+4oqOsiPzji6gQOroEiEAPmLNdqtPfzr3QMrD5UspK5ZQrn6JW6WSOid9bHtQbL1SmH3K</vt:lpwstr>
  </property>
  <property fmtid="{D5CDD505-2E9C-101B-9397-08002B2CF9AE}" pid="156" name="x1ye=236">
    <vt:lpwstr>9A1tPZrntTyfHNgKhtOkhvA8ZduDkKx9yGpnQDIzSjPkuJ+QkYC3EyL3qLwdByWGNpJCVz8gL4SVNRZOhxduE5OhRGDTQaCUCvdBE+GWHl/tfxuG4Zy6XzkpjBMc/+7D+n2FXKufLwzW+C3FotBGbSYl/Fe+9Lv7yVdR5IDLThk5frPXNtc8DeUrhUzG81AsyeKMkdsVY+V264YuTQUpCgyYOud4fHMKql5gZiH3oe5013qkvJsxyF5h5nKqzSE</vt:lpwstr>
  </property>
  <property fmtid="{D5CDD505-2E9C-101B-9397-08002B2CF9AE}" pid="157" name="x1ye=237">
    <vt:lpwstr>9TTarKMfhnlP4YI4Dhbj0DHgezBnA/Nn6+XeqQYs/wPr2w+0n3DkvgO60kalR5TksQSovp0yTlXcNOqPNM/3FV5wgiZ5crS9IM+bN2lQAiOEK+YX17UjFmlBok6GcPxnm97JqY6J8ljFby0NdMoESfYQ+3+OsIBlx0Z1K4y/lFsMFzAVVN2EdxpmDQ0bdrzNObJ/tpok6A9Jp5XvLT5CHlcjDSqExZ48IkM0AwKISoLjKEPT1BhIy8M15L6+wXp</vt:lpwstr>
  </property>
  <property fmtid="{D5CDD505-2E9C-101B-9397-08002B2CF9AE}" pid="158" name="x1ye=238">
    <vt:lpwstr>AI0lBdslSiJ2KmszCKZDMkdYyI6BfFmK8hq6XxKFzti1a+oDQVns9GgFehvhSegiCpKCCJ5A3A9zJ/oNFNyBm+NvoE09Qrb0BfqZP8Ctt8L6Ftel9IqmEQVKoztIpQ+AqrUhhyPpdIuP9NrgZlYSS6XuBfaVb0FScNDUIRJy5sknwIT/15fjoE12xflhG5+PGdLke2ipK0RKqgkQszyKFcVjN0zXNcbIleFSLHkt/O1Iip0HyhFjqZ/biEiutih</vt:lpwstr>
  </property>
  <property fmtid="{D5CDD505-2E9C-101B-9397-08002B2CF9AE}" pid="159" name="x1ye=239">
    <vt:lpwstr>VR1jroKjx8EyQjvbbJDneBtD0DhiM7fCNaa3ZaKiccgaZjSZn5VVs4mlprWWtORzKmPXLDNh5a+99QtdhNFb1f9kpReOCQi0ItO8MXDlMi+QXs7RWuoV+J086+55+LwXcZIo20X3CrqlLtbn6ipajgAKSU04YhzFjO+61irx9wAok7YRaC6uFiKcztlVXYgbveP2aEinnvxPZrpVoV96OSwW8iPtcc3VUzMvF9ft485wTBa6RB856XDYZCMBDqV</vt:lpwstr>
  </property>
  <property fmtid="{D5CDD505-2E9C-101B-9397-08002B2CF9AE}" pid="160" name="x1ye=24">
    <vt:lpwstr>V2a3EqRVSnmNcpE1SVLjKxad+Y7m1rVEaC/RHDLUl8eVPo4Qndv+2Ea83B0gt0PM0aENOSuh3B+7I4zebN73fZXqDYW1JJC+1KKN7dTRqoWU5/UXZSv3Ut4fgNLf/N3km5p1lB0mY+oOJr3AsAJ4OfGk8HdgEfWhKcwt5YpSNU1DaRRp9VBZR2B6xSs9Th2JJt/PWzu0iCVeVM1z9PO3k26jpWzkG9jrKg3/bUJmhtAMMKTcRhSe9BML1Qzhxxi</vt:lpwstr>
  </property>
  <property fmtid="{D5CDD505-2E9C-101B-9397-08002B2CF9AE}" pid="161" name="x1ye=240">
    <vt:lpwstr>abIEOSVBLAH2iq2W9pxLV1jPqWHJunkwsG/0jo+P/sVwZsVm2z8Gz8vyvzn/EZ+DCgzeMVClK2xI4FBmlfkWBi9JEYX07NlBAWJmZw7onsyC6NpYlFlMmMap/ggmzo+p8mKpOLQi+aNrFCUP6tCITim0rdE0AlUVRCzM2nrEOkssJ9kW1bwmeLFiYpjYRx7oFksTdHSdlkb7FLKY2EYvFwGE8yU0Kxa/ZzzC6OJR8kphtnWbWyDvQelKLEqLHAC</vt:lpwstr>
  </property>
  <property fmtid="{D5CDD505-2E9C-101B-9397-08002B2CF9AE}" pid="162" name="x1ye=241">
    <vt:lpwstr>c65sUZz9UkLONuz/dR90rE2AgUMjotueOxumANElEzYPAQk73VUSAK9YLgttv3ymHLkQZorqKvoZWNvlCIwCjrD81IKp+dfcZDgorVEfmoSK8FYFpemroMWapRdKyX4WAjPMcddY9q43tsm5dHu3cZYO2XFjLbuOVfpwcZtx5W06jtGbsQLnNHOYusPxrfH9pQCW3aVS9e+vy+RNKWobkGTOCnbplLowlNIrxgP2t3pE8xe0L0TeJJbXOJNQoKk</vt:lpwstr>
  </property>
  <property fmtid="{D5CDD505-2E9C-101B-9397-08002B2CF9AE}" pid="163" name="x1ye=242">
    <vt:lpwstr>oxu37EPZYfGpHGVSdreSKVrDK3O1W2bOQqkvemjk0Xf1CwRNvsG//ONv1xJt6FBUhJhas3eUm2G72rIcxFGQ3HnoDzIukV+kLzfmBMH5vrj95OUOqbuKMwP8wLm4US3GEDA/wb5YHnTlrV8rqHOJvQp89m85rP0HIBjgdmz2NBrnwv7TALNXCqv2XLNZ5jJjFRAiQdrbdvAYHcHLEllreyksQFZ3CBweZTSMumgDXKpFG9jtIv4f4CajWFKSDGm</vt:lpwstr>
  </property>
  <property fmtid="{D5CDD505-2E9C-101B-9397-08002B2CF9AE}" pid="164" name="x1ye=243">
    <vt:lpwstr>OPdN8rRh3F2Jty+X7hSjdGisl6S9bRoc/BfUArxhwHtaI1/Zr4bwJYRgLnecyPgOmpY6WCJkq9ls7jPadch8divY22aWr2neluCmvTp9FP6am8blcebS9bLypbjuYu95Fpc+3F7ufivJ7wfqFEkZogbShSCeHziUPusSO4b8SbeQ+dLcNXHVqrbPPWUB6od2eOOQi3Yh97Y9mQjMgr6903yB3IDq6WZ2moacPUh2d+G/e2lNAj9E0kL+KyyIe3E</vt:lpwstr>
  </property>
  <property fmtid="{D5CDD505-2E9C-101B-9397-08002B2CF9AE}" pid="165" name="x1ye=244">
    <vt:lpwstr>KVIsNK4hWWCOVYkigyrxqhEnCP4A5wyJ/jUKPO3N4LFXkwzpbS+/CMTe7CHTKMe39yZtTpfHl8E1902xjsahv6/cuY5/EvPAo10u0rTBb3GY7uOPohlVwTnatZ5HXAUW+cVl4pevzzW3plZqKXGAfanBCcOVPgfBjOMuCC/IkAdRnh+fcPN9T3ztOJyhxYSN3FQFw7IlYxQ+yF12afJZRDqAbYEl3x8GbmNiMBNPfwtpwdLrT65nsmAof9c6gVW</vt:lpwstr>
  </property>
  <property fmtid="{D5CDD505-2E9C-101B-9397-08002B2CF9AE}" pid="166" name="x1ye=245">
    <vt:lpwstr>wHZv11HVye2XMSf2VEH3nhEfyq6D0NleUDZAzR1d1+TJCRhDFtvgg8YHTL4deTDD9okZnR/QerZH2kgbG/FoWPmfTkDppIo2v3vovv69o8k/Hfy/uphgTibraJG+b+titH+UvbRGS5jBOhQuL8onhdLt9Lyz9YDqKL0DSsXJ6MnDYtV1ELrRUXonNZ4N99YLzqjG+YPjBxIgG3KlPKaKPFJ4gUUsMWB+D3L3LQZXkW0p9rRctgajbO/Uioapl6g</vt:lpwstr>
  </property>
  <property fmtid="{D5CDD505-2E9C-101B-9397-08002B2CF9AE}" pid="167" name="x1ye=246">
    <vt:lpwstr>u83mJdMe36jFodTK5cfbzxceuvKf6mRjDlZ6Zo4jvUcJPNuof32YAn3++gvjrg2qDZxDOLllUDXg3GHEa2ZFAAkE2bLNd0qXAjb/BE+dG9jTxfQ7/Uwng37MJ8kKAJ39EIA9ZKdRs2Mw4N2G/I0d0lxnDWESzsg2TV5P2MUnkzmqG8w0znv+gtElHiW1DckhMRP0+Y/xpxVVl381EmCmoRHRPznkyZYCw8CSBSe8WJY+qWphUDiGghBA6mmwA3X</vt:lpwstr>
  </property>
  <property fmtid="{D5CDD505-2E9C-101B-9397-08002B2CF9AE}" pid="168" name="x1ye=247">
    <vt:lpwstr>CZEZgoCpg74yfZu/fbK6P0O8AJ0nhF2iwXwj1sXM8Ac7kJjzaaSjlLpdWc1Js7ZWPaxnYNzba9JqldegEWgfu4DsfFq9R2dVpkdkcQC7djC6OXk0KnO7fKkpnDWpbvL51RHTgm0KLLP/X7H6evoEjDPNPeCAQpm2szcvofoYrVYBovZqdBtXrPmfpVaeTv7dkHbBCm+tUmsixzdJRdtebpepRtkkh6LTIobuu13TxSNOVeASRTzXARvesSYXYD5</vt:lpwstr>
  </property>
  <property fmtid="{D5CDD505-2E9C-101B-9397-08002B2CF9AE}" pid="169" name="x1ye=248">
    <vt:lpwstr>L2l1kgS3hf7TKVa96ohuf6q5QKR7nlt6kF9Eg2OrQac9xmlfeZGBaPJ5Ns6otkwBPnydENTuLR5cYafH5FZ8Bj0gjXdjzdZC8CZK27uPASYil7KnvosbGbs39sa+yVFSm+K/H2oGHYIJ0/vheiQySJ7wtw5q+SxqJkc/ngWGwChuQNUunk+6xgRhEEUXls2SLZJrVokR6NN9ESKupFZq8oZ2wkpY5xmSfqdxz+gkUidwuqpO7oDxYKSniLCjSm9</vt:lpwstr>
  </property>
  <property fmtid="{D5CDD505-2E9C-101B-9397-08002B2CF9AE}" pid="170" name="x1ye=249">
    <vt:lpwstr>Wv6GX+Lo4T0fAAfvEgJLRmB0KTwPsq2rTbHyxjnpAd7y1OFg6Yof7lIFQ2PboiBzqbBCgFIzAsdnZuR9UYfQKX32c2eyMAfO3gDI/3wWb0pHCvOyDwIrpffTRF4fahnviK27GA1Ha/OHhFe5hd/j+8PaCno36zYKruSEC9tPutSrw4V7B112vJ2KMUDTC7c7MAQKHK73tSpj8C+5Vm6zqjv5U2V5Gf0m4RW+W6t+//wDIGCe7ePYAAA==</vt:lpwstr>
  </property>
  <property fmtid="{D5CDD505-2E9C-101B-9397-08002B2CF9AE}" pid="171" name="x1ye=25">
    <vt:lpwstr>zacO9TN9gK3H4JpCEcQdWtUA/eDybyfGE/JpI61hMmD0FVXhynUW+OwG0oyeFzZn5qY9+XnR3jbyBAiWbbg6UPBk6wNDwNDOzYsTrlZpETm8mMDDCw4llMCa9cDP5BC4Yc/NkymRsYOMZcjYII+p0y49wV10rg9LMzsn2ZDdnqB6cHCiTXYjbLxKpgz8/zuTJz/5oJB+V6xFOvhj6Q6lvTQ63c9TWT/0EXzUxjs4mIqGD/Kuk4vztaL8b0FiQ4C</vt:lpwstr>
  </property>
  <property fmtid="{D5CDD505-2E9C-101B-9397-08002B2CF9AE}" pid="172" name="x1ye=26">
    <vt:lpwstr>5Lh0pTs0ivQ+mb9I+/iiJsAaoStD+4qkikV18E1F0YnQsW6ghiYFlOY3+Bc3H6luoM3VbEWF9edvkGynn7HsuuFu/Mwp3g3nnhF8+YzHp/0t0m+6/m3D9YIGYyoAiTuPlZdU2qBwbPanJG5/8uRbJnSopp8PdpCjmjWLS8iwXOehh8JxAuzQjV+jhe3RC8uSf4AMTsb3UnHZm/K5pPFzwWQ5q8Uw7tgYp9InNUgH0LhHjaWSuQRQu0ItC/P1k2g</vt:lpwstr>
  </property>
  <property fmtid="{D5CDD505-2E9C-101B-9397-08002B2CF9AE}" pid="173" name="x1ye=27">
    <vt:lpwstr>7v5a4SZ3vtMLCw6CAaUEnIOhx/XS39xHpt/OhTq2NBScjCBcOj/AVUhBzIjI2plfhj8SQXxBxsZwFx15jj8oRU/1XceY3cvKezPPzRbI2ai/uDIhCd8PgyoQCpqM/82m5YDBKEC3rsGu2MMZBANUDHW4uM1AhBW9uc+shMlvPWnoWvdMkfKPr3/42aaS/rwMXMHps6olgeiVBDj2PLFZtKAOVGFshBvzdLYMJC5ZAZjVbxe82ImZGKsX4XP7kD2</vt:lpwstr>
  </property>
  <property fmtid="{D5CDD505-2E9C-101B-9397-08002B2CF9AE}" pid="174" name="x1ye=28">
    <vt:lpwstr>UE4gCKDY6pSSa7uDVTu7a35YDnm/mAVHXoigrkllCizw8gdKusX2RbuhCCE7CIbe36KDOEOZWueZnJ1tMpLwp0GSCrwXoKBRaEZ3GaFzNPvlXRVgShioVa9xaWrZkCbskgjnD+b0/PS46vfVI64fTEYVsvlK8O9M3Qf6ZSxN4+hJSrntKGZh24uknn9YLNTyql+tXSvA5hXNbJixmpjcQUmpiUiaaphVSsNsoFRJFLoPC5Q5u0YLGdeiMC7L8gE</vt:lpwstr>
  </property>
  <property fmtid="{D5CDD505-2E9C-101B-9397-08002B2CF9AE}" pid="175" name="x1ye=29">
    <vt:lpwstr>9XrXFPNB/VgjA1g9Ngxt1R8Oucfre3z+/s34szoven6+INZ+lkQhQgeKt0h35tAr/jR3FxWCSrcklyqPlNaUGGezgKOt/Rw9HK3KKzaEdEg1NEZMTGBclBUPIwcywB3JHv39mWb41Z/krA+l0qdv5cTc6Xqnvs0jjnFaQPLaKyNHnObWr89ciR76CqDxfkVciz2ILhwHo/9Dv+gu+P3g//7DNrfHEYe9gAGHNLlv1qBrxbpFlTVhRS2XrTRgxh8</vt:lpwstr>
  </property>
  <property fmtid="{D5CDD505-2E9C-101B-9397-08002B2CF9AE}" pid="176" name="x1ye=3">
    <vt:lpwstr>arQSXjvh+oQsMU6wr5Paq3v69Z8fQCZFV70xDITIb4jgPT5alUfEygv/uYE1DnZgl9+ZnfW9eLjmqByYedkkq7aCsLWSnXVivFq8v3q3HXsosLbKA2ZxS1llrmwBupU3MFWPEMdspWR1l9mzqfU5CmEhPUFW/hwfBIu72+KyJEd8CeGSQkURoNBTV/wChLFrn1QlDEENk0hN6bXcaT6cR4zeOiTpUopPgzy0E4K41sUQcaVY63xe66N/Blyz1H9</vt:lpwstr>
  </property>
  <property fmtid="{D5CDD505-2E9C-101B-9397-08002B2CF9AE}" pid="177" name="x1ye=30">
    <vt:lpwstr>YzFDAsIijIpjkow3lPpmVnMZc3Yn+Sebt9YnO3gaT1AvdHWhK2+NC7UfdBpA6woPUnArO+fXDcT/KoqklflmOQXowtz7r7OFiGiZqxIJOpgo4i3coWNIByGSrUvzbRIjROXJd6otJxGeEABKWdMLRvQ41mz37BA8LSJjrR2t0QgpTxS4MPie1JYx5ydOXnoa/Yz8BfUQKUSzOMnSphCB3GV/XlGRYNeSuF8QcmsnHUDnbKuKFwnC6+s1/cCXqHV</vt:lpwstr>
  </property>
  <property fmtid="{D5CDD505-2E9C-101B-9397-08002B2CF9AE}" pid="178" name="x1ye=31">
    <vt:lpwstr>yO8dGKKArZ47gDDA4J1ETdiMCs5NVo3ddG9QBxAIW15PvV3FvvwxyvcJO5KA7hSdlUmf+k6XPABueao1D92qRzLZb3F7+Yo/KPatoOS65xxgkBFHzLGt93026dp9KkAuCwUtxxjAbMya1gjO/pru3ubnEnSi45uBBDhYdak3yMRIXFjz4zphbz+tWICs5jB60ITLlN2XMgafeRj0TI0cNaY+0fhcZwcdcXgqWaFx8CjKFfmZfSJC4TwSDQEwPv4</vt:lpwstr>
  </property>
  <property fmtid="{D5CDD505-2E9C-101B-9397-08002B2CF9AE}" pid="179" name="x1ye=32">
    <vt:lpwstr>uxZCBCNJFKBDsz573bjpITo2Qeq/u3ziKpMQr0p9OdY3IH9v4VPgE4XTjCsEyqEe+8dbaYkxPkAcIOQdrHjMrptZAAMG9izYaY0z2N+GMT8pRXTxN8EVTY3z0HnWPArQaQHQGuXkSmyc/+4x2uVEwCJzigbzoDQkR683GNQKd8DwxB1dF0Upsmcrv2X5zI1MX+g4nfMiRfIJH9s+HlZECQbCyKHzlmSXim+6jKlkQmhilhXf8t5zpL8QGiSMB03</vt:lpwstr>
  </property>
  <property fmtid="{D5CDD505-2E9C-101B-9397-08002B2CF9AE}" pid="180" name="x1ye=33">
    <vt:lpwstr>wJNXPBoffdtbFza6NZnbdc3lDiDa8KA81Ye/VlkEJ0+R/rC16v7TJBCTdWcMq02rYEbw2N2WuAjA8g1ws+6Cm223qGjRZloQ3nVdTP7w7oQnJmmGyhr6tvScjCf5P5m94IOx28K3ZkUFqaAoDlggVLW7zpSX+w+voeuA2BuNxyf0k1QHv19zj5KXuC70ml48oibU4jCBfYddU9gnYBydAEP8NxyFlvpfQlj9HUrJppajmAftEh5v3mlMMp1okFJ</vt:lpwstr>
  </property>
  <property fmtid="{D5CDD505-2E9C-101B-9397-08002B2CF9AE}" pid="181" name="x1ye=34">
    <vt:lpwstr>xK4WMoak+UUiS0kNYqSbYzGGOdD3MzeixMWjH+IYL7hnrbh6wS3g4MpiQve16y/Y1qu1YTRpktAU5vpGmu7fbVxLWrUVPjTVqDDKE6F6nO8bN+cVXDL3YaxqP/fOKgk0STvCO5HbqPjlb+uQbTLEWc6Bz1UwuQW2HeVzYy8lWGP+m89vlBgNyYb/FXS+123CrtlqfFO2XFaNVnPIX1OKXRcyWFYwRm4Jo5NyocXrWyJbpdsUBJFM0PrGpPN1ztI</vt:lpwstr>
  </property>
  <property fmtid="{D5CDD505-2E9C-101B-9397-08002B2CF9AE}" pid="182" name="x1ye=35">
    <vt:lpwstr>hiRSpMvL1AElBpNwyiWxre/+6ScceoI8ff+fGc5hHc+nnjlceD+ZqctJP3FUX0x/pQ+hSJJSGA6vTHwjn4NR8y/X8nV16iV8gO4bqLZ4aj0ollYhWalayKmDMBFXd5UG7AQa9sJMilSV87eG6RI7c8zT3f1X0HyOZ0HnCDNzBdJRhccoKRgOWoyyVcasGNbKIALHQYsktUKLhKJSAJ+k0ZYq/mqQL9jgPMqfXs/6CKvPA7nhFq54mFNen3CIr/d</vt:lpwstr>
  </property>
  <property fmtid="{D5CDD505-2E9C-101B-9397-08002B2CF9AE}" pid="183" name="x1ye=36">
    <vt:lpwstr>TEsOzFJxJS7macGR/xyTb6cB2CO0cNANyZwzZ4uwPHYAjGZ8XnYUuaKGto9YAl/fh4iaRMx9YbDjYCK+0mQHu4uDFyq65ocNp9elLeKvUoitl1Cp7mL0CXnaaG1bUD06dljgTL0WdPdNEPpGHx6GnklpW2Dm8bKFzHLuaL1HkK9jn+TauS03z9SdvYgo+VSc+6s3HiQU+awO5pvoXKOfA7f3aVS0zj2OZSN09G64GPIXCvrFOoEIae+BJRzc83x</vt:lpwstr>
  </property>
  <property fmtid="{D5CDD505-2E9C-101B-9397-08002B2CF9AE}" pid="184" name="x1ye=37">
    <vt:lpwstr>E4ehmf88n6yAXHg5AXat1SmO4WJAjiw8m6Y/Mxr8VRGpT9AmdvVy+9GPfiX953zQ4z5+wIbf6VM1Jv/aT4AVkkz3Tw+mXuffKwxeN5Z5yZ/zOP9micldzwIr3f4q8jbHnljHtND3hegVISVp2hEZNUDMaW+tiet7Ppdo/Blj2QQBTmgBoaVQrpi5aI7N7b0Z2nvtavOqtTq1f3CE0r+ANBojCeTYQ5r2Dz7uYJAabgLwpkJsU3xypP0JCf7S3gi</vt:lpwstr>
  </property>
  <property fmtid="{D5CDD505-2E9C-101B-9397-08002B2CF9AE}" pid="185" name="x1ye=38">
    <vt:lpwstr>7myvbMwYuM/N1rWbBRYn3Kry4bS53Yks/EkcftUrjK3FA0YW7UZ+VCPTt6yD8NXOFhkGYgTBVKnhv8+XwGc9nT4tcfEyzDANn1Gw3ZRchOe2s2/DFSFPi3xD6p0T9a7tppDNAXcaqN6C+sj3ZNBes/wSP2Nzo1cMPcjYlbm2ElZKTe53faUcI8WCkY0VtcAODuhTjMKVW8wvrKy9SJIhEI/lHVClXyF5Az1H4mF+v9hFTMmr+epjweUZB9Hkdk9</vt:lpwstr>
  </property>
  <property fmtid="{D5CDD505-2E9C-101B-9397-08002B2CF9AE}" pid="186" name="x1ye=39">
    <vt:lpwstr>Bw1SoAq8MnDzKr0t6VNyL2kPwfX2fSJVawpdDSUjvnVT2gBlGdyxM7Zlld2BW0oxc122xHQSOcxFUT62VH7QGo5n5RqgKJTuuwtVbEEJYU+Nw55A70q+LfPBg5KrbiGyZncHOnnZGBx351ZqFr8UDorjHt3sTrBfg99XipjoHghWT2i2ufxN8EQy0+34IP7VPu1+dG3mjP+38xRzR1uGsjZe8nbUWGB3xQfkikvqOfFSNVqjKNhmwAGw3hgZ4Ti</vt:lpwstr>
  </property>
  <property fmtid="{D5CDD505-2E9C-101B-9397-08002B2CF9AE}" pid="187" name="x1ye=4">
    <vt:lpwstr>PNQpL6zsuRNNqCy/L+I8yyCL2xAB9iUdjyFyY0+iSP1tpQKtZdt+suCXqsVzleQ9SctPK9xKseyMfFxg+mcExcjMz7FFTQ1eaBQwxAZboCsrp6WlNWD1mAcbv18y70isD++cdKl58PISp4wL2nl9T/JTFYUgv3PQyak6X/vxm94dznw501GmjPj7+1QOJV8IRCxsMxwS6QTYi+ekdhdKMvZvMOtK+fYBLTmTJVEquxKYPktYNUIjmhnMs+S2PLv</vt:lpwstr>
  </property>
  <property fmtid="{D5CDD505-2E9C-101B-9397-08002B2CF9AE}" pid="188" name="x1ye=40">
    <vt:lpwstr>pXlIG9TxlhSjVWgYStaMPbmU4KsRflje9R8zpJmwaY38tohbWMCfzyPiFkPIGM5tC4GDL6zWFy14r/zN4DRed1biVxAZEa+6dN09rhC7cRux839KPCNp4h8oQS+d6KjqzPOLt09gVGH21dO/BTof4bJIJS6Cb6A2HePXzRC77+Xim7fZOmqh+o8GdRGM5RUtOCOHXP1utP36W0jY96Xgd8itkz/nIKq4lTbRh0X8T335eZP0hBdcojxZpOuynlZ</vt:lpwstr>
  </property>
  <property fmtid="{D5CDD505-2E9C-101B-9397-08002B2CF9AE}" pid="189" name="x1ye=41">
    <vt:lpwstr>LNsKqJb0VduzkJP9RRY8JjE27FISS1UFZdIILlZDQNg/6BT5AV70/nIjU4xyp0nZqsQHFblDZcelEqm09erJH53as7xcu7A/caLLQg6sOShYgF26Or70VHAa1f3fqeNi+GoXYVYbiY+Kg+J7bxD02nBzYwNUiKlUIwr+HiU1uyuG+vQqS5Eql/TgTW8z6VCP1AXV9G5+Gthz9N27uWXLiOs8ICit2h6r+Wwe90Ong8rZnWa6vB9UYToaqJsqIJh</vt:lpwstr>
  </property>
  <property fmtid="{D5CDD505-2E9C-101B-9397-08002B2CF9AE}" pid="190" name="x1ye=42">
    <vt:lpwstr>SoilNaf8B/hNeJyJAR6nbH5IOdXK7qc9GpKRnA1OW1GuZPmFXxAMr09a4h6QF+m9s+75RGoRAmoYMF9g/g23VPUz5uqI0ULv7xGbC7Srb1JfhiMgDWAvSq/4LeBOgkAMffUEwzhUGn/K3G2Uzso6czedl5ufOtPUDTqrv+z79/8+bWZAddBtDYJkrv9aH1tWkgwdoFqlaP2fcXt+VhqKnVyQ2/harAix85RiWnvuXTUbMTBWiYxq4kDxL8F/qUg</vt:lpwstr>
  </property>
  <property fmtid="{D5CDD505-2E9C-101B-9397-08002B2CF9AE}" pid="191" name="x1ye=43">
    <vt:lpwstr>4QqyIc2K4Y641r3G5d2HKlH89P91dbZzYGnOwddkx1SxOFmLEIAIyENBlmdRwbJlpVeEmA1tK0SG72xXWaDH45VvAd9UJYmOJ/1ikgp9fUcukTfpHcI9oAaQyBdR3637p4QIsy/usLbmZzvSpdvjvSij4E5PG7GoArSqXM/DL6rI36AVftb6hjkgU9B1Xsxzb9isEuN+ihCpZwyPbuXZsnjaoZ16n8LYJRJAHdIV/N/RUcPIAU8UAjLFMB8Qyuq</vt:lpwstr>
  </property>
  <property fmtid="{D5CDD505-2E9C-101B-9397-08002B2CF9AE}" pid="192" name="x1ye=44">
    <vt:lpwstr>2kDTAtq+9AQCxmC1hivWQAYL35lT+M7g5CtCNWqdBU06P7Y02xKB4/Bug3PmbqUGq7lFe3ilGTqBfm4wyF0kUNPAWooAZ2ejz51eHIFLXHxPVmz1MuCZ4+UnCwN1iukEnTDV8hMGDKFDN6/3o3/VQzseK6cr7/7+MkscAmfEzu7uEuq+modeRR3CGGdXXarw0zGCJn7cQBCDRYdE3j/2I9xKbP7QEwkAEkYMQz0IW9iUA7nkbi3OkLlUsiNifEy</vt:lpwstr>
  </property>
  <property fmtid="{D5CDD505-2E9C-101B-9397-08002B2CF9AE}" pid="193" name="x1ye=45">
    <vt:lpwstr>Wv0YrcHt0MLmvAjoepkbCWhpcRFR878IjZgGoO388EFtIKBql3u/7gUhCpxXPZpfRvyt+TLivB7MxcEIoxbUhap7jXA0VMqHu6REofx7kisRZfE+VxqputrG9QQKVUVrsz6X7CzrUJjnM8fB9WjdkPBxHCl/IwOtST7YJeJdz9UN95zdZQynzi2hxRsh4BdUOwvFq1YG9eVfhcap3wCYFbml3hCvcWksLxj3VsLynidRiwAHgQ334mcbpSuKh1g</vt:lpwstr>
  </property>
  <property fmtid="{D5CDD505-2E9C-101B-9397-08002B2CF9AE}" pid="194" name="x1ye=46">
    <vt:lpwstr>vmvrPA5GG/EvPA6RjCTbFJQnaYLpncasoWts+McCAigEF1ZmFQx1YQMk9v/epi2yEOjQ4BFLPqh7zZl5tyguDDLxo0k+q1UZ+UN/kZLPTEF6QBkGmlC9FrltYtJg5QwTer8svqHwXjP8JKpr8dsS6CZmR9zeIMPnVBREN0WOWLnEB6NkjSxt45dKRuUq7QKAH5SrN8swRq9Mfh1MSc9bhFTQIMHZgCFpXUOaGC5sp3whKOEsfjEPOpSyQGa2TPF</vt:lpwstr>
  </property>
  <property fmtid="{D5CDD505-2E9C-101B-9397-08002B2CF9AE}" pid="195" name="x1ye=47">
    <vt:lpwstr>cNu5ub8ZTDUWEAZMD1Qrm0dSdUVpmVsh1MHQ4iPEVkqJIu1X/UK7lCZBJyhx8+Y3nVOW7J6/vLlb+KKprU+K6XGobcmGq3sEaxFPUr3etFwMJ1F6QxP08crC2nL+RBQbLhwB3EK7PIoMzUg6AwLs3VcgGOki5fdwQkesWkVJjfX1RFXxOUMGYNucfJ23/zDQSuEMrXU9xuwLvj9frsJOlO4mwLVBlrflFVhP5XsHxhgQhVB//09y6BEZ9oCn3to</vt:lpwstr>
  </property>
  <property fmtid="{D5CDD505-2E9C-101B-9397-08002B2CF9AE}" pid="196" name="x1ye=48">
    <vt:lpwstr>JH4JOIO3hiF8hL9KSH9ufYEUXUHA1e4Y6M+kHVIreLtoNb5mYxNUoJETE4m67AsqNjPEd/nU0XEDOgFNrhxCIFN/Khm0gNFk+hYbGaItlBAnzMb/BSMrc+MZRX/i/N1zE5zXMgwHp2zNErwgSJnOB14Z6w2Ama2RiJaLLN8hD6cIU9kGbP7V/kAYudhfo9iFCLYis8Jx0oGXIsCGB6nI+PVb8UmCEN0ZbuG6fWEqSZSD60PlMBPAqekK2DzW5Qd</vt:lpwstr>
  </property>
  <property fmtid="{D5CDD505-2E9C-101B-9397-08002B2CF9AE}" pid="197" name="x1ye=49">
    <vt:lpwstr>qxEAvrSiNw1h2TCetuQActDCckM6l1FgcB9DryT9xmxHO+xjV0i1XxXntBz3mk/SueeVOn+7MdP8dcJGYa2Qay3395cBI7nDRvctOMElPRznz16W91bw2zFy4mg80QHPmiie5FdLb9nl0AfdCw6GcKhNyklaRP2T35Onzw3tw7JsfoXh7Essa4iAaqiLn2A9BIAYPiEAMlEauEXrTMqOfAKjVg426zWgrN+HE9ZNuIcLkOq0LLIzfwfah9LMMr1</vt:lpwstr>
  </property>
  <property fmtid="{D5CDD505-2E9C-101B-9397-08002B2CF9AE}" pid="198" name="x1ye=5">
    <vt:lpwstr>Wazdx4U7fukgaWu7UjiJS5RzjCqpjSBWTGVsC04scPaOqsbfmGUlphmlyB49eHusnLNqyUhr/cWiry2D0oxfub9QpBm64zsNY22YcQDhc3+nMfDixZWSne9iPvkQBSxu/k28Tb5jlIbVkV53Zmh4VPhWVFCrvWr1GsWUXxngzr+QeHmR4E66D9pCjvNmvd+JKyEcZ61JIWoDyFe9YPTbTvQhunRK8Gc7pEFlRoNaleuTCH1f11GP3RGQ/F/yeAu</vt:lpwstr>
  </property>
  <property fmtid="{D5CDD505-2E9C-101B-9397-08002B2CF9AE}" pid="199" name="x1ye=50">
    <vt:lpwstr>p9dKVuwSZzKdal40rHCW1hVnaUtP8jECFsCDHNjW5U1rIrk4w0kQN99JeHJ4pCTOu0Gd1cRcj3NXPVappHkuJVce88A1AStCO49gJ99UhQCugHtHtxKiD4qOiHzE0qbL/k5dfZYCR/yp7YjkyiRdu2BkAazZTfgVptyLdJHkjMcNTDcwQtY9bg+3spILH1/cykW1+tdmxjlrdFzSDI9+MH3vnxf3R6P3kGVLIFM40UUpugtWkfNHe6bo6MfJst1</vt:lpwstr>
  </property>
  <property fmtid="{D5CDD505-2E9C-101B-9397-08002B2CF9AE}" pid="200" name="x1ye=51">
    <vt:lpwstr>BmvbdTvunmjyinMkLLibMjCeTK3uQX692SsW77fIUH0i9tiVjL+8n2SP14tB5RPnZory5SixscF3+XFoB4jW1w/Vj5yFGhaCjo6fRDXwAisgH+20rPl5fjLXTXMo9dgUJB801dhxdS7hAsRx7TqNorg0p2dHxDzLF2nD5GH4rBv2MGW3M2C8HCUFvMIacpfK24fsl27+Ud2K6wfY5Trq1tLb0LQA+YLG+Cv5zKHWIaqRnCWfw7lSvhbMdMJWF0w</vt:lpwstr>
  </property>
  <property fmtid="{D5CDD505-2E9C-101B-9397-08002B2CF9AE}" pid="201" name="x1ye=52">
    <vt:lpwstr>yHX5DmawuCfg8wBjW73bmy/wxATj9angZKPtNf4OjwQ0kFLwj4rz/S+eZVupscc1jeDc8cDJIYicVyLJJIlE8cqxxivzoedz1c/0ix+Wj0WBEitElAb8J9bQWtfu5nVciD0UuzSnFEUaSQ08DBsjBv61etE37w8IvdmsGxno9H2Ay9bapUkVOyo1lKfWoZ3VuMszQWWXjYz/I0jtI+5KJphCi+TAOwjYIJnmvCtPQHAX+nydnqOU93rOwle3Z3C</vt:lpwstr>
  </property>
  <property fmtid="{D5CDD505-2E9C-101B-9397-08002B2CF9AE}" pid="202" name="x1ye=53">
    <vt:lpwstr>4//87Ov6rKluB1a6DCWgGUI39vJU+9OQAIHj5kSzHhO2tMc21hGbSUyFF14km4RmFRhla2zZesS5Az94ahAcYWr9m/dHG+dM6hYS1zmPdtZGsq2Bxy4ObIWfjMyuvDmDpkBrtt7nlRlid15nQj9U3Vi1rQ3Jx+kkmOnktVWjYQhrPD4MQInJ0xjBTAqPPjDJDReZLUhu+xiBHaGUjj0jc6bZuEMj1X85nnQRUooT2HmGyconlKsEK1fzF4/gJLX</vt:lpwstr>
  </property>
  <property fmtid="{D5CDD505-2E9C-101B-9397-08002B2CF9AE}" pid="203" name="x1ye=54">
    <vt:lpwstr>bk+MebWBDWq6skbFd7J2QmvjvbV0NIJH3zNxIzYk6GA5ITHgvszyCBgtL+V+KNdIAeQhOfaWp1SYjKMcePywvcLJn1eYzk1TWuukoyRd5H5Y4q06leVoc/h/JGqOztSiiZNiZgyZEqQXgdoXbyDkeHb5MWFXzvPRz0OVc0LmxOZvILy+/McXH0CQ6cyxgIqFcMwpKxK5O4Z9miacNmdQ0EOVh8cWzqBPHQt407FpVyVGsr7WZqlvmSjf5r1Zz8+</vt:lpwstr>
  </property>
  <property fmtid="{D5CDD505-2E9C-101B-9397-08002B2CF9AE}" pid="204" name="x1ye=55">
    <vt:lpwstr>yTrA4uhX5vS+/vcKgzM5t5GkWwk0ULSnTxjyO1aGy5GkKTC1JSCOy4MPjxQYpmkVf2q6LeiNliHvlcDltQ1jboRKx15ucF39UEymVW7oZGuj8wbtRac3PITwkeRMNBB04VbSNz9KpEIz7q75W5I3JE2AmKGrohAZltco1Dl7x+cMqq8l+GfB1QBt/Wh0Kl/TTgRv2MXVpPelUBsn1kmja3DYBBxg4JnkuP2s0EzAFQY9EZMlhABfJxrPGodgT1F</vt:lpwstr>
  </property>
  <property fmtid="{D5CDD505-2E9C-101B-9397-08002B2CF9AE}" pid="205" name="x1ye=56">
    <vt:lpwstr>NzHMkULP2OhvjBnrdEUStKMt/Ptuom5UKJmPby7i0iEg0K593+oQsJuwcXIdwA72PG1bu+EBnitrxcszLDNTp2z/8Fp7V+xCacLSQxAJJy8H32R/tFSfRCnVrlap3d4NTboNZBxbtg9P86955arQU/KM/oZCt5fOr0qOrQejq8m/E91n6Rrxso3ng+3IanP8ssR/cyLIaU6hV9vVFZcD6JrL/CuZybdmYjqg9AjayqVU6N8EZNySrbvRTxuFIOS</vt:lpwstr>
  </property>
  <property fmtid="{D5CDD505-2E9C-101B-9397-08002B2CF9AE}" pid="206" name="x1ye=57">
    <vt:lpwstr>HdaQhAEMtuRB3OfqRAH6ED2Bsi1/OS07knb8e7l/0GK4MmF4Hm0MOC2b+r2h7m6bxzuKey/mijyVkQkjsbFyWBCwCHxe1FRQjhx2USa/umWpLWmIpikXXouQBygSpK04qCIe+63BaKPFVUgzS1FY4W478rfpl8ekzuY4MY9GKnTB5H2BlR+OnOvrV95hoyvyZ62S+qiRLkdvl2jMQxTQykw77Bph9ul5F51SInhZFd/ZBsf2OnLD4ViuABNmFlT</vt:lpwstr>
  </property>
  <property fmtid="{D5CDD505-2E9C-101B-9397-08002B2CF9AE}" pid="207" name="x1ye=58">
    <vt:lpwstr>YAm53VP+6vPOWLIyd1p0mNhH/Y8M0FTob8vTgI+q7dX1Yajz2mBPuTiK0AB5tIUSqhk2PAItLxUYmj0OB3WZzHflsV/EXdH6lIeJFeKcTACwuNDsUj8jGgC2AfZM59B3N86trIkf2p4lGiAPhUCVj+NsNeAiit0JBKpfMKQpw/zVZ3KAmtX7+64LoSB+VTWxCpP7oYZfK8VCwWDqVG/S93nJzoQl/0DqtP5Ln6BSQnLb88P7XnD/SPQ7MCnxv3S</vt:lpwstr>
  </property>
  <property fmtid="{D5CDD505-2E9C-101B-9397-08002B2CF9AE}" pid="208" name="x1ye=59">
    <vt:lpwstr>QlbpySOvHHNMWbCMtiY9m0wM/xD+YonQLgSPaSUh9YNvN2GkwCchE1v5wLJYqWA4aHJAEO1tkxCQeSSSheVrnceRoT+7aOUH6cohjHXrzBM1zNDz1YgCpwIMsNyjlDBkAhMI8SfsTspuyvDNek8FVUU9n39yyBvq/4xZawzSDDAMoLn3CYTc2B6Qz5B+qsUjffXSz1dKPQLzI4HWXOD78pedDnCCtIUVAtnSNvfqD1eNVia+0ZfyO37LkW/tPeN</vt:lpwstr>
  </property>
  <property fmtid="{D5CDD505-2E9C-101B-9397-08002B2CF9AE}" pid="209" name="x1ye=6">
    <vt:lpwstr>X2kMpnij/mN1sV7BLedoP4Hqn/KG7Wbz2Riq8FpvWzxJ0T/XyRoZW6bh75acFCep+xMUs3FqRjlYbKBJy2hjSNeKSro58DEh4EvDQ4y7S9JKD3qCqMvpf8o+goul9jzKDTZ4/xzddjubvFstqSXIEHzw6Da+RRPJpQ1NoofrGzhL5NEsyRDQsLKpryk1w4cHiUs7AlLBRk5Chm+1uXCNY3Redyf4ZZJprfPjmeGcbR3KTuY1jHnwBteaurK93fl</vt:lpwstr>
  </property>
  <property fmtid="{D5CDD505-2E9C-101B-9397-08002B2CF9AE}" pid="210" name="x1ye=60">
    <vt:lpwstr>N6TvAgHza9+vwbkA76V5O5JcWPGDtDgHyJf9kvWKrnUdAeLtw7CAv4UAYSZZWnoPWFG9x0KgJJ5eWOm4T3dVPubv8ER24pwaeBM/ZMkHmZLW9qkzVcdzod/nDyLwMXBYQn+Av1cYZ3fv6qAycMrVUt9EbUVG6A5YcrIboFLPnGFDf8r9/EYTP5e97adioWGw2LKbvH91Lf0Vlj5q+WU0OYXLcpwRzJOFBg79hW25tp9/71N70AVdZgHhasufxLb</vt:lpwstr>
  </property>
  <property fmtid="{D5CDD505-2E9C-101B-9397-08002B2CF9AE}" pid="211" name="x1ye=61">
    <vt:lpwstr>5JVFts6l62utE8kVA/gpZVEKwrnIi8wL96Gn9ilmm1HvkEkohrh2TI07lWLrnRfMHMFSv4+MxZ+yFYL+1dGK4jtyEflSHFQiESO2/1JgK+mw1lTbTWdVmwlPtSXY8WFhPTpANwN6+6WHjSGGbUZFnzhlIE6zJtPXoPuGnEZADltFkvjIumXPh61P/yJ8x0KxZ0gvJ6Be68zz78+frqZngXPXc3XKs/x2AkQ6jEZL+UhS4FBblZBBTdd2JzZjsJH</vt:lpwstr>
  </property>
  <property fmtid="{D5CDD505-2E9C-101B-9397-08002B2CF9AE}" pid="212" name="x1ye=62">
    <vt:lpwstr>0Ohk8jp1xZchGxAYlnjeo9c48CZi8bQl4jC9vzsTsRhbnZWk7i2YOSjGbJGiI+EwZ+/aIDRWNHONpCWIOgpY8jQ+YH7OursOM6+04iMd8GH3FS0LQ6Z6tgZGYJVqWNZh6/pFjV9wJ4hEDfsXfT9JQXECT/Jgzqq+TPonry7EOgvytfBGNOVen93aCLgfCl52BhDLf8zGhE54HJCqvBn8OE0HLM37FHTC5c8OwNUw+wm6exTZONy8fq2dYPo9ti5</vt:lpwstr>
  </property>
  <property fmtid="{D5CDD505-2E9C-101B-9397-08002B2CF9AE}" pid="213" name="x1ye=63">
    <vt:lpwstr>wC/Dy8SPP9qvV8zkl1vib5/Ml4k4Gtkb/r//8VFeC/Fvuo4sAK4jqxzxEkzeGSRQXilKDeDV0Rxrrir9S17q86K7/bT429Bjh+yz1fwx9QC4La6QbbIEPHGEA/YiBdiPXDikEQkMT4QnUaZzP0yMNpqlwo/GJAxAMGV7G4KW2yAL9LL2tPQ/uURm+SiNIiDXK0hTXjTQNZDCPvZJNPaNM7fO/sN3c+5oAEvdf0vVP+EWWqvFBiX/FgNaXqWeMa6</vt:lpwstr>
  </property>
  <property fmtid="{D5CDD505-2E9C-101B-9397-08002B2CF9AE}" pid="214" name="x1ye=64">
    <vt:lpwstr>eE4HmBsqsxQv7Lov7jTx1GAiNWRcROsAfayx4E/7A72zJAQC21NhI2cc7LL33vqHWNKEGFjtr2ubc7o7owAhjD1YJVa9hdfL17/ZuC70j71noCTOplqQuftK+3wRb3fjjZ7+VCiEZPsPwwwfjYekqoK0/axGttjDKUmdawWDb/fcsdYAAOftqT4EdbkEwgAXNzC6OPhJRGix+iIrZkY+nj8ql9jbFLuq9msd/kkRK7XfsJGzfXv3LYyxt3JcdIq</vt:lpwstr>
  </property>
  <property fmtid="{D5CDD505-2E9C-101B-9397-08002B2CF9AE}" pid="215" name="x1ye=65">
    <vt:lpwstr>TNP/Zk2Q67UEMAwlS/BEEKjc8FXg1LB3RGDgQ9NdCYN91IyRWeHmIYxI0HbeGvfsuA9BZk4KF+FsrkoHLxUEOIkEBTeHjyxtDaJQf8gdEV4DCC3T6sz2zf5ob/wFiQU0BzHVvlESQI9310/zuu0OHA3JqWx2XIMxI4PGkH0/9fTmHAqwAkWl16oKZrnIVg7q/eahBF4Xi16NBjBb/go7ryw5JH4mD3IUX5/uP6F161JGggsa7YpTRch/wep0L/n</vt:lpwstr>
  </property>
  <property fmtid="{D5CDD505-2E9C-101B-9397-08002B2CF9AE}" pid="216" name="x1ye=66">
    <vt:lpwstr>v0gLHPn1puy5Rju8BFr+UcnhQQDQwKLyJFg620cLQTgKJRZEdSa6JksXgfX9m3P0KWLR1/AEFGbRlO9ZKzwvUXZj8uVNryW3RLP460Hm3UCkB1hr/rg1hvjFBZFttbfYP+H0dnsR4rEITRB2KByyxxZ3Db4W6D8/SX3F0W+Uigq+o/Z0J3djQsAYfXed7ZXOwZBw0SPfEJIYuNz4apMHiwkqCcr0n4gJYdVh9vavrvs10AJrz9YFfqaTCPxiwDo</vt:lpwstr>
  </property>
  <property fmtid="{D5CDD505-2E9C-101B-9397-08002B2CF9AE}" pid="217" name="x1ye=67">
    <vt:lpwstr>6ab9CHrJXZ4ZRJUFV6oYs8nibLqmcTaj8/6OsA44C0OFpVbsesqE2O35BIOA5WdtUZjXUv88GQn5NPc9v2Ypp33RhudjuFdrla8wU9YSqPL2xAbiTZKomuo/RYcLAckHPQ+4L2uKXi5Ffgc1T2anGISV6Jr09g0qa4YtVoKwO+2QyoSatwbOfs9gcklaH/uR/htkLubapQ1T9cakIvXuZSbtQfJ8Cckd05T3fsmFaJ2fCjmf4QR8qTB+hGZkfQY</vt:lpwstr>
  </property>
  <property fmtid="{D5CDD505-2E9C-101B-9397-08002B2CF9AE}" pid="218" name="x1ye=68">
    <vt:lpwstr>DEYa/L261SJPXbUu6Cz0N9DSYuoQtpx1fI1KkSUT+RQge7NhQqG8n0YiZIy9zjPXuaEfv0bk2s0vbc7rQw9kRmgGttXbf0vr8CrQ48mtHu9da29na8lTsUL9wTRLE9bfiSr33x8CbsXtvW3tz+LjomMEtzQ94deQ2rs73727W+2K4vDtwfzM/0LADQ64qB2VpnlhNDgIZYxIxlht5ObaRFy5lIS9wN1O+zLsstyvpV6a7TlOjdMRLdoz/t4RXKP</vt:lpwstr>
  </property>
  <property fmtid="{D5CDD505-2E9C-101B-9397-08002B2CF9AE}" pid="219" name="x1ye=69">
    <vt:lpwstr>qPWZAzwdfTClJgZNPEmlcHfUcbnouLyaBI6Z51GM2HTVnIBMSl8FkcuSbfXC+cTg5ScGrOwVNKCvh2ba9bc2sAUdCnG9jc1wg6tqig/Kjt2mBJ+dEbwP/CvzHYGTng3Zq71vxoam0ykK1AHzPhKI+XmeyYs5A2QRcN7Mg2sKAT8t+KR8C4RgawJg4+nKe83VqxPgBd+8FjRxwn/VGvI8lJZFjgsQ0VLbnZThhxjDHLUcQTeK+W4ftSI5WVBKo6y</vt:lpwstr>
  </property>
  <property fmtid="{D5CDD505-2E9C-101B-9397-08002B2CF9AE}" pid="220" name="x1ye=7">
    <vt:lpwstr>QLnjE11K63JMpaTl9R5kfuUIZoO8+hWQA6uISGfp3/qp6VcCQD0YxQzfoLbsQc1APOR0sjLt9vJTAzXK+sCyrR6H6J/WJlqUKOy2UsOcZMeLx1TkM8LEjsZPGshl6CRxLVv1t+k8OLj0kfddGOPT36+A1nnBGO7NwqKEi0kdl2BclKg8QLqHAy+mnqyOVWkNNnoZCYj/OyPwoXuaMqGeHMXG3/djhC96eX+q2KdZWYx8sqo3VTYkmFRY14Df3wr</vt:lpwstr>
  </property>
  <property fmtid="{D5CDD505-2E9C-101B-9397-08002B2CF9AE}" pid="221" name="x1ye=70">
    <vt:lpwstr>E1K8kYMXCxerSOMweLwNzsQiV1fImPFhhdK2PukqNrtL9sHsFkx5C6OL5SWBPpV60xXqyTg0+enm9LVUQ1YFNpjKVCJxEWToCxNCrhNVEos4yX9nyUAPgh7e+l1ik2WJaInKLfg2VAEs2w9rnTNIRfcGjt0QhAMynTJqs440+GJsXza38TGEO50c2u98m+pxMPBv6TYley9c7Im0r0gABSE908DyHxJsOayia3SqIeO8P2ILZ44f8b9qo7GwFtT</vt:lpwstr>
  </property>
  <property fmtid="{D5CDD505-2E9C-101B-9397-08002B2CF9AE}" pid="222" name="x1ye=71">
    <vt:lpwstr>rrGX/ktVqMfQF8bL+PhMEPhpe9DcaVZNS4hSb21qOFz91b+SoxaA1fIdG9Q9kds8/vTZ3TGGdR0+f1Y8hTSOQH4quiKATAmLOgfOxJSvQ5RuvJSfdfv4dO0J/K1InvodocnDiJs6bTaMA9nRvT82n36jVsn2KLT52ZBeb95lOmLBgTNsc8C0ygEOAwGBfywXgcr7F6QKAIfE36wLMG1elOQBn8g7+mTvXlXE76gbdFlZZZu4YC+P9liL7LNvABs</vt:lpwstr>
  </property>
  <property fmtid="{D5CDD505-2E9C-101B-9397-08002B2CF9AE}" pid="223" name="x1ye=72">
    <vt:lpwstr>KzE6MlrDkdWKxyqrBU83njr/LZ8n+TEKjmL1j32nJnZL8gmPf6+6p1qT4NuvNh/zG9u7RIeUnwpAN1pL5ejVLyq/Oi9UDgTNE+RT017ifXqnhLZRBLYkGEQVnjMmb+NPXaiHxYpNG1R5haeyy+bSBlv+QCYBg/AVkkHzbcNnb883wiHv9a4j+63cG64KOgD9kHEh2EMc2DsNH0n6gZLf13zv+6HqygEcYuYcM57RWm8/YiwgqEgzhfNV7Ajo0eT</vt:lpwstr>
  </property>
  <property fmtid="{D5CDD505-2E9C-101B-9397-08002B2CF9AE}" pid="224" name="x1ye=73">
    <vt:lpwstr>HZ3zPSRDT9A9b60oX6+z7k4Kf6DviBmFi3YsuuWi/x9LeymM9UJCfC+25QGSN19HWQcAVhFqydDu2aOyRvr6EwjF5xG+FViMOvpK02lacFenZ2MA3WW8g/Ax/vw1Plkwx+e7Hcr7e92MJqzRqPGiAS6EOFxsx7bYQAzKRnO4Ri3zpEB9j6B/my7jXmW+jBwEAqTVtdgssfFTvRF3ij0s1+BvNTTicnMoURAx900wIEGwipU8vWogSogiG4VM0fc</vt:lpwstr>
  </property>
  <property fmtid="{D5CDD505-2E9C-101B-9397-08002B2CF9AE}" pid="225" name="x1ye=74">
    <vt:lpwstr>E6vzuS+Epq9E1pSlfbJy4/SU65YvdW69om4sG21mPnH/fwV1YsEsge6hhFP9O7OrC6OSX5o31Ek9654nB3VjDcW7mfyrr2s7JE7stZrZQ0X4QX0S3WGXtY3/HLEn65F1IpG0bzq9+MSNsHKp9EZhJiyUmLfRPlwsXr7VjNytqh6n/TxETlw/XyrjakHMvfcLoAVPn4GkT4GhdQndfc1jlLwRm9YGJYvkEPREtezv2DO3MVLuAmKtF5BZofHUizp</vt:lpwstr>
  </property>
  <property fmtid="{D5CDD505-2E9C-101B-9397-08002B2CF9AE}" pid="226" name="x1ye=75">
    <vt:lpwstr>pE0jY0toUqPqLB9U9GaWtl9XEqeQ+X+Pt05usk03AjqqllkP9BVE0wQfE/pu/3kA9bdOOntksud+5obLr1m+059HV2UCatzWNMgRh/Kglm/rRk6e/RL0Woy6KJbX5HyByxqi7Olas3ka7J/eMgGrkIPpAFDsNnRQzO72Vdv0hv9khrVUKNsBeS4CamigVyq5KT02EowB6xwqq6XlqfEmVszURBKEGVTB++Ef84vZwpOhnukiB5pFUMTSwRW7dIv</vt:lpwstr>
  </property>
  <property fmtid="{D5CDD505-2E9C-101B-9397-08002B2CF9AE}" pid="227" name="x1ye=76">
    <vt:lpwstr>JU6IFAYPR6STC7vI57s9kOpEBy9b6Ho7j2Ap+XZAUkrAJcw2p4zKPj6Nu0Wd9uTWf0cdRFIipBtrjK4hgFJID0vSyhMhsDI1Ln6OO70VmoYv+vPL7DJ+31YU2aDipGFXELlKLlRUaZTnCtwR6+mzXxiIF4LR2vUjPiltXG1LaL9y65vgAz8Yz+ecSkbitXa7WuteQUwa9zu/z7eZx8sTekrfH9+a4gcabtUWTRYFLeleXHWP08pYiw7lPB1TWNM</vt:lpwstr>
  </property>
  <property fmtid="{D5CDD505-2E9C-101B-9397-08002B2CF9AE}" pid="228" name="x1ye=77">
    <vt:lpwstr>yU78++FpIiXWeaX/KIVqVaCTjoYiC8nmCoVuQJZ+vw9E6SYuPpRABxzzn3/bZtGEZITyN4qcak8jMJc7IhQiL6fSV0I5F2sXc3/ptRKklp1Fh+3PXVxiy5iBbFCcCTds/jBdPy92AaSrEewyCRqvtyTenj3GV2MWMx9zjVmVCnZeF1eQ2Txpt4mAWAuZXHek3G8ULTyuedyW29Idn2cwLYX9NKp+LuqfXFhsQtpaWfoVq2C57Uz3f6TLnn6T1qO</vt:lpwstr>
  </property>
  <property fmtid="{D5CDD505-2E9C-101B-9397-08002B2CF9AE}" pid="229" name="x1ye=78">
    <vt:lpwstr>2zYTcW2J19HpHof4iHCtoPhRD5klKUQmo4JE+k4gnoVQbUIw1xHgHA3qJ3MZsHzQb4Srs5xc2Ytl3ixHT/wFDoljdDDCEGCbBI/Ir8Lv20PJhGcYmgutwJ1jG3M38X6pg+PH2SfXb89szS1gEhIzvZ9OaG+RU4mPj+gnJXPfbb9vQThMACju39xAPDNwKR5y/Mi82FFb43Xgu0fD6tLyY8PStzK0VYP0bpfajEJLq06rQPTT7exdXauITApJB3w</vt:lpwstr>
  </property>
  <property fmtid="{D5CDD505-2E9C-101B-9397-08002B2CF9AE}" pid="230" name="x1ye=79">
    <vt:lpwstr>ON+Y+XL7NLEDCcvX7xD0Ztm9CwF3CC6M6sGp/zSAbj82J+n841Z3nIwzlv0dAeIdVEMmLo7HsgNeAtFpGSNEBoo4BOD/2o3Kll466VPMWWGlPFMCkQztkN88QFKpii5KgOpg0LsGsxZZ5mvZ66bufAN37pxUAuntLKeNejnbbCdEh7clVvaEmPvtSgcJTs247YfZ0493czdONhJXaa+cMBhKrocnuxwVn7pvUR/MgaE7FP1s2F88A4ToUYc2W3D</vt:lpwstr>
  </property>
  <property fmtid="{D5CDD505-2E9C-101B-9397-08002B2CF9AE}" pid="231" name="x1ye=8">
    <vt:lpwstr>57ldOJ+3qbIHPtJ62KGJ57Q/ha04e9ckhBE2G0f6JY4XA7Z3pb9CBa+MG5NlMX14F4YcV6FIpZ+6ZNt1tS14s9Y4adzP/hOONKrW6mx6tPUsFR1M/hr72P2JYyGL3yjCsPFAFETmDQ9Oe89kf62FwQxPxdxHsOcHTBcJifBnGZQ50ZUJ2noO+rLWoD1Nl3MRA8Rehn12leai0Vw/mz8CWFqJSahzYZYjMXULcPUJuuf8oJrC+QU70JUj3XkWKDa</vt:lpwstr>
  </property>
  <property fmtid="{D5CDD505-2E9C-101B-9397-08002B2CF9AE}" pid="232" name="x1ye=80">
    <vt:lpwstr>XApqaa/wgTMfaa0f29m1SXZjxpwYXZOoN+3AZGEwuPFlK2gGx5PXEidoEu91lHBxfkz2aNOhRTJXY3aTv0/2q+Lcz/pDgc72o6cVYEC2Zm7HpeJrKLWcpMniJ4/1/ezP+v66tuYVDp9QQCzIIUSvIFuH+OuGNf5Eh+mx3NZxlP+2zTg6FWuzEO4GVglrb5MIdlXR+FgcfLZZhpmDlS1JocACWDTmW91pemUD1i/O+pINF4KWSPS3jDV/870kp3Y</vt:lpwstr>
  </property>
  <property fmtid="{D5CDD505-2E9C-101B-9397-08002B2CF9AE}" pid="233" name="x1ye=81">
    <vt:lpwstr>TppNvUXjnY0WxnvetnBB7jut00UL4CUWekESlOuQx+lgZ526EPs75+aMChyPBzevI0lz0Q9QsQMfEjAykVg/rn/lISdo7EAbK4b0litD5Rcx6UiFvAhDbDgu+NKVHngpSpF8aoBqHW6ShX8ImECgJfmO3KQRXL2EbP0aWYDKguIWTXHgPLU3Fkah2PJryBO4UqDOTs0hjDRpoG7StCbV5M1kSjORIIkaDtvKZeTnwUE5swBiCRt1zwbQ77nD08J</vt:lpwstr>
  </property>
  <property fmtid="{D5CDD505-2E9C-101B-9397-08002B2CF9AE}" pid="234" name="x1ye=82">
    <vt:lpwstr>Y/6c4W/qQaRN1fjn9BjjjecWWBXI4hqqrvrVK+tFUl9Alm0KCnik4XXhQMraZcOJQ3JBbPKvbavb1y39hHrYM0m3y89cXJXmfV1l/HkT4zbA5Hp72OhQ3qXhnKKwSY8icJdq24za+lGxVOuTawau0AuttdVay3xCuIC3ZuwpcVgbb2qGXGYD0vevewsUj9tQI1Jqmb/Grh91IrA8Grg5r9Vd5M58V+Hym3UqCouggvL2xJN/fhPhS6qhDlx5efR</vt:lpwstr>
  </property>
  <property fmtid="{D5CDD505-2E9C-101B-9397-08002B2CF9AE}" pid="235" name="x1ye=83">
    <vt:lpwstr>hZAITRDeWxupgrlmH6i56LZKnZwh4EODLc/qoTbruS1l5gh2cizCQr8RmZGlDlOKmzvD2xN1oK6vjHfCm84X5QajKz4DTnzbKjkF86yhT/H3aneq3VW3kK/IsLj2fAriycoxBCvnvpcOa3uM2wrabEXjWaIOkvdcNizglR56wfKM8PEsiwVaoEZRh3n6lzOIIzC5Y1vj4YcB1woVFs2EwGKIelXLfuhcdWtzvAXUb4M3TnAyLCx8O0J+cPdj0xC</vt:lpwstr>
  </property>
  <property fmtid="{D5CDD505-2E9C-101B-9397-08002B2CF9AE}" pid="236" name="x1ye=84">
    <vt:lpwstr>GVe7I3/VphRBujOxpiPW2WDlb2wdrSDIZnyK5tbKiMB2iKTUyOqewh4v12hvWFoy7tavETscq9WMnGGO5zO6T3uZmmxZParUo3ID/eS3Hk6I7is+v0ImLvlDapLrm1eYJXRy5bvMwpSXfM/1NfPxszLlQVk00gW00w3P/CDbFnoVAh/KDHCGIOOV3M5CI/j4dg4MWkXtC+CRtBPCBpX55l43H1OEQ9OKcaXPiAnchFRkgvVI6iWr6xP4B+jk6lz</vt:lpwstr>
  </property>
  <property fmtid="{D5CDD505-2E9C-101B-9397-08002B2CF9AE}" pid="237" name="x1ye=85">
    <vt:lpwstr>otzqfDB9uPECKc9+wusrdyY0WWAPNGXaIh0j2kxgksZFONEFm35BUVmHJVZ9PXMo/3JN4KfwVMNtbpeohfBWzrmQF4QnTrSbMThlIAjVvQnJ31N/1k3XKL8i4/OKO+HPG21+2T8laW/IAYr2BE7mYC3fah+IMsMp/iSp9wdvJUmLzawbz4hRnW9Sr2opdRVehLUQFjaAPJrV3uoeQGMPC88Fv5LZAshmCQLQE1FlHn0BGdlW71oteVpJ4x/+zRy</vt:lpwstr>
  </property>
  <property fmtid="{D5CDD505-2E9C-101B-9397-08002B2CF9AE}" pid="238" name="x1ye=86">
    <vt:lpwstr>+AWEyThes7JdpJssLQnMoEKQ0qevCvPc3W9BIFbKxDShJxZKV6V6WFoepDESeO8Jl5U/cylvnTz7OL0vmmNc4m3rLCdmpmf8R+Zbk68vnppq411T8BY/ON1L4ZNB4As9EirBxRsNM4RuWyqZE81pKggUwN/i2crlHWuVHjka2J9BOvu5UacJ1H4cuLxTkl0Kn2nwc5KEq9dVPQSf42UZy8v3pvssJiqU0RtSNyT1VZoKdBMQ4Zb0JOgvDve/7YI</vt:lpwstr>
  </property>
  <property fmtid="{D5CDD505-2E9C-101B-9397-08002B2CF9AE}" pid="239" name="x1ye=87">
    <vt:lpwstr>2oHE1gV4ZiQNonmAr9Q2NmLz/Lj4qQu6sqeUBPwvrJAYMniTQ5PGwKUwaagbdPs7DhhUjsvitM1nsHMOxI1t7EUtQT9G3GKCD+d/FOmA22pqHHB8bhJBZd8Axe8G+63GtYNHCt+LOATlfGxlhkUON6Ej+3iqjFMcMyiqLls64J7EMbFOKJss0XIgnY1ld+z8ubV3gIkH0zkvcktJsUeCnb5RgT0fa+Y3xitUtAS5lJgUbzqrekg9Ut5DIWLBD/W</vt:lpwstr>
  </property>
  <property fmtid="{D5CDD505-2E9C-101B-9397-08002B2CF9AE}" pid="240" name="x1ye=88">
    <vt:lpwstr>HT7KldBWp8q2xK5Zh+yfs0DmK/CnBS9k0Zr3ymNSfMMfnICTXfPqH1da3+RXfphUi7i7Ka4e0WvxJhFgiCAcXNgedN4hPu5P0NjUHXIynlrfFGSHcIF4IAMJMkPPN1c82MB+wvUUhaBKTZm6GG75kjCezk4p4vkAcJa2GQ78oMqnQB4mveDbLDy87z4yhSpv8U1yhTRYImZl75g3kA0t/5DrudVRVmmPYHI7IkzL4HbDfCCdFE2Ijk1NSxQ7bPa</vt:lpwstr>
  </property>
  <property fmtid="{D5CDD505-2E9C-101B-9397-08002B2CF9AE}" pid="241" name="x1ye=89">
    <vt:lpwstr>E2wFeUhzTef2XKOa/rTicpJ9577EHr4hW1SUOsJvIRnf3qkVSY2nwyFd2wVhY+kGQm81onlbmRFVGQhaBcV97hLG4OinUYCAzIG8t3t6f7HvutoaWbyZrLAfhmP4Ah6BSwq+R+21SrwTqVYNnv7DYCdhoQ3fupC5XysiQLXTqt6xKRDiesoxBXJ7b8oKpwnrbgBGTww/YeQoLIU9RGh5AKP6ZHNBF/zyi0M4CUg6KliwFMnnObVx7uM629Hd8xM</vt:lpwstr>
  </property>
  <property fmtid="{D5CDD505-2E9C-101B-9397-08002B2CF9AE}" pid="242" name="x1ye=9">
    <vt:lpwstr>hWyEBzElntvG/+47zpTEBtb6EjzsOmkAMAZ/i8PKIhIbJc1Tk2NeDbhMzIjEYTmCc2+y55CH8CZT4YIX2P3xBiXdCKGcD0r4xTF3cvXi15CSUrfRjuIKEAWth1jyQuQl7YG/kPSZdabyO8qXfAOcLsTatVP780iNFcmj+iz/lLsxX0Zx+AXKTnCqDIbTvuO0qfm7EsKxSsUSRAvRYyUfV7xEv7BCL8Qgc/4sJc3gtZD3OOSrDnwdgr9O2PzY/wG</vt:lpwstr>
  </property>
  <property fmtid="{D5CDD505-2E9C-101B-9397-08002B2CF9AE}" pid="243" name="x1ye=90">
    <vt:lpwstr>DsA7XV0mKKZI68y3oOGV06hP2ySxszPmvdYRlMsg62u1k04zgMIPGrXmQGpVC/VwfruCwmKIEjFSfC2qTiGA3hidV8Xgrsc/pwoBhJhz3OLNvhxA1smQJgw8c1umCroLJMNvy3wNJhGvAdHN/b4b+BTg1fC4yPa1Hvb8C6LN4rIFVCrxVFeRUJtQfGgPjaDstDj+z6IXPht7kHC81aTjQRJR+mCDb4H3T2b0YOpt+XVihiLTHLbfVk2av4hPIYk</vt:lpwstr>
  </property>
  <property fmtid="{D5CDD505-2E9C-101B-9397-08002B2CF9AE}" pid="244" name="x1ye=91">
    <vt:lpwstr>2Y3BH7WNyf1ZRAHktJZF06l8jfGat4yVGQm2YdL6gsvxBomEmq6uPZj9q7hN5P01CD2hg+Nya4IwGfsBGAKl6dCl0aAbdhlNo5D3RVIVsEPp1p+XaBnG57YXW6bj84aB9Yz/GXGsVSNGlE/TPO8Mete/8WsHyyHcsLPWiEv7kp5KVOBFYYChzLOdfGx3tTQ1V/t1egXKLFemN6Rn2LwclQQX0OaB0VsfIXzIcQVxz5ggBjGY00HDzL3GgWBFqnR</vt:lpwstr>
  </property>
  <property fmtid="{D5CDD505-2E9C-101B-9397-08002B2CF9AE}" pid="245" name="x1ye=92">
    <vt:lpwstr>Uglhu2vDuFeU8ff6gVh9X5tbkqIaCdWOAEcH3Bz6fDmM1QVrxNoYgObKCz+KFM6oxW4GKOQTzlldD/UpNNUbR1ZOkCTrqqPyV/J1dvMWyMl4+2uvEUnKU1x+XnkmOK40w7TsPA8kYvXMgg/UDHkNGSBA90Btezt7E2nMYlGy0ooY5xu/tWIcGscXk26XPZLfejsXxh6qSNk2mfiRawC38IiDZx0RXIc56L4qFllcFtgSF0P3YfP7IisHSz1MRhT</vt:lpwstr>
  </property>
  <property fmtid="{D5CDD505-2E9C-101B-9397-08002B2CF9AE}" pid="246" name="x1ye=93">
    <vt:lpwstr>7vSp3LCNkUoYY17KfwMC4hqFVGJ06lDG7m5cRCkB2xJDxcaK4pJrMzDT2GWdvHdX7DWYId0xFZ3K/VvsbkmhtKSaGaKBOl36eUROGy8jjgw8rtkQq3+oXFOpkJ8nIa0dVLayTTUD7M30UrDkZM/ACUEpEJfV2ayVlhRVJdoWGFEm3fnJEp7HEp0/kdlEmPGOY93rZwSq1Lm8lOWI1Ak9AWCLBsbheGXxiJuGwZnjLAsB5/W24Xdxb61EiCKpA4Z</vt:lpwstr>
  </property>
  <property fmtid="{D5CDD505-2E9C-101B-9397-08002B2CF9AE}" pid="247" name="x1ye=94">
    <vt:lpwstr>1oU8Ue1cCmkFUDLc/AtpksukWlvxXtJCsFFr3H1M9m0D090AFURr8SQPrfro+0UJhOIN7C+sORs6ilsmj925BNP1K80W/LvW08Ikyqm7hySwNw45fvKVwv0YQE8vqzAuo3vt1u0R83FJdHTdC4X11AIkYx5pgyVd0OqXI0MP27cw0XLkKm0cLtXlN81aNzvSkNhTBrR65G0BXcsUJaVxpI48zwi+kmZ6pze9twVhW/iiBnOT3uSwQrDlfTSHjte</vt:lpwstr>
  </property>
  <property fmtid="{D5CDD505-2E9C-101B-9397-08002B2CF9AE}" pid="248" name="x1ye=95">
    <vt:lpwstr>6ghj6WbkVCEWwA8ptIDCmC9qAAC3BYLoKgo5SPUcfxOj8kMP9q3tMfcbsTIHDV7ATPpb7PuOqBKQRglV3a9MIJQlujAQg+TS+a5neIngMu6b0dU2jK9La628kP67i7ZCbOXB1X+dqhQg+A9z8byiiQFxzQdp2f1sOMEUu4sQhn9nY4Ww+7C7Yez9m5S4XXLj7uIONDkoHu/fAc2G7+Lmq2ozYFPYX12379VBS+xH8VN7HYora5Lx9PunTslvzaL</vt:lpwstr>
  </property>
  <property fmtid="{D5CDD505-2E9C-101B-9397-08002B2CF9AE}" pid="249" name="x1ye=96">
    <vt:lpwstr>Pudn4AOXdPBMRpzrI0gISnGEJYcxBIOmy62GtGH5Rz4TkzI//JAGbvLLYArQYdmS6lvmX/brSwgRbfFicMon6Tlp1ka1tTPNMBCiQPF5YeG3KR9gkUz3Y8KFb9jBccYNCuB4VnQmNwtFWOS85zmfGSRHGllm6tmmqDAFb+0KxcBQ1FXD7oA4y4i+a+WgtPXJsy4myMB4lHtTbgFEeKPaZBbPX8Fiz1Y+gFEuXYQfhcIHL7wM81D/rLKNTfpkwx1</vt:lpwstr>
  </property>
  <property fmtid="{D5CDD505-2E9C-101B-9397-08002B2CF9AE}" pid="250" name="x1ye=97">
    <vt:lpwstr>JY5lZUDTZsZt6A2tzQRZBtGwmja5WXsN26BWpugU6d/PahDgKvWH8u5+A8bUiOGv1/tC2CMcbRqam36Ot5w85r4G7fNyEPJx1bDaf6fdRaQo1RWOFDidk/TGf8thXEqKFv6NbXaX6NIseD0qQKPdejn5j25OdKLDl2Lg2KqmWmPunpgceV6i1HpEhxOhqI1JAO1Yt8JJYZHWd8kzI/3sfIV0HhyH0rbJR10tj3mGHbu8tnPqYinkkDRsSPuXSm8</vt:lpwstr>
  </property>
  <property fmtid="{D5CDD505-2E9C-101B-9397-08002B2CF9AE}" pid="251" name="x1ye=98">
    <vt:lpwstr>tUInfOLDgrQ2NVKdbrUVCgTgZUHJxlGage7AjgrBHEQkl3beKSd7aOiaF9IwtMH/9kipZF+nPAvdQkV6Dsmx8UVaXKfnyk2dLrrrr5Ma1rIfPXcyb+F/xsWV0Qkx+A0niHx+MgMVoWUSA6sol/++Os+R+k5V/GakVVvp/CbNR1zONkwpLrA24D/WENvFcVZeD91Pv0qyz/kqI5BWxhEGTKA0pEeGT8XGdgoo+yQbIpNRtRvgRyJgLdRCqZurVWx</vt:lpwstr>
  </property>
  <property fmtid="{D5CDD505-2E9C-101B-9397-08002B2CF9AE}" pid="252" name="x1ye=99">
    <vt:lpwstr>J/cK394dxq6xkEpA32VaEuHkN+ODpBbN/zIeK1N42O1PuuIZaYto6zlu8VJf4eoi/BYwp+9qiqyy7HZpWGmcH89RjzwohvYCJJuYlzTyNhW4qNolQW/AN8TZpCrWhoLL4pNfHh00RICPKsNrbGYL7/1H0OCisTAOkSsI8EhciPkOng7c7fNFIvNpjOpQxdCsYKdpN6LGOmm6a8si2Vi0kEXBdKOaS0fd4pRhMOTZg/PLAQ1JkOclBNmqBTH6ufE</vt:lpwstr>
  </property>
</Properties>
</file>